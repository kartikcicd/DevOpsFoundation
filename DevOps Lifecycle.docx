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E5F69"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p>
    <w:p w14:paraId="081B1655" w14:textId="79347203" w:rsidR="009B78CB" w:rsidRPr="009B78CB" w:rsidRDefault="009B78CB" w:rsidP="009B78CB">
      <w:pPr>
        <w:shd w:val="clear" w:color="auto" w:fill="FFFFFF"/>
        <w:spacing w:after="0" w:line="525" w:lineRule="atLeast"/>
        <w:outlineLvl w:val="0"/>
        <w:rPr>
          <w:rFonts w:ascii="Arial" w:eastAsia="Times New Roman" w:hAnsi="Arial" w:cs="Arial"/>
          <w:b/>
          <w:bCs/>
          <w:color w:val="273239"/>
          <w:kern w:val="36"/>
          <w:sz w:val="42"/>
          <w:szCs w:val="42"/>
          <w:lang w:eastAsia="en-GB"/>
          <w14:ligatures w14:val="none"/>
        </w:rPr>
      </w:pPr>
      <w:r w:rsidRPr="009B78CB">
        <w:rPr>
          <w:rFonts w:ascii="Arial" w:eastAsia="Times New Roman" w:hAnsi="Arial" w:cs="Arial"/>
          <w:b/>
          <w:bCs/>
          <w:color w:val="273239"/>
          <w:kern w:val="36"/>
          <w:sz w:val="42"/>
          <w:szCs w:val="42"/>
          <w:lang w:eastAsia="en-GB"/>
          <w14:ligatures w14:val="none"/>
        </w:rPr>
        <w:t>DevOps Lifecycle</w:t>
      </w:r>
    </w:p>
    <w:p w14:paraId="5AA1633E" w14:textId="77777777" w:rsidR="009B78CB" w:rsidRPr="009B78CB" w:rsidRDefault="009B78CB" w:rsidP="009B78CB">
      <w:pPr>
        <w:shd w:val="clear" w:color="auto" w:fill="FFFFFF"/>
        <w:spacing w:after="0" w:line="525" w:lineRule="atLeast"/>
        <w:outlineLvl w:val="0"/>
        <w:rPr>
          <w:rFonts w:ascii="Arial" w:eastAsia="Times New Roman" w:hAnsi="Arial" w:cs="Arial"/>
          <w:b/>
          <w:bCs/>
          <w:color w:val="273239"/>
          <w:kern w:val="36"/>
          <w:sz w:val="42"/>
          <w:szCs w:val="42"/>
          <w:lang w:eastAsia="en-GB"/>
          <w14:ligatures w14:val="none"/>
        </w:rPr>
      </w:pPr>
    </w:p>
    <w:p w14:paraId="01351F50" w14:textId="096F2640"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The DevOps Lifecycle is a continuous, looping process that bridges the gap between software development (Dev) and IT operations (Ops). Unlike traditional models where development and operations were siloed steps, DevOps integrates them into a single, infinite loop of collaboration, automation, and feedback.</w:t>
      </w:r>
    </w:p>
    <w:p w14:paraId="6DFEFD20" w14:textId="77777777" w:rsidR="009B78CB" w:rsidRP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GB"/>
          <w14:ligatures w14:val="none"/>
        </w:rPr>
      </w:pPr>
      <w:r w:rsidRPr="009B78CB">
        <w:rPr>
          <w:rFonts w:ascii="Nunito" w:eastAsia="Times New Roman" w:hAnsi="Nunito" w:cs="Times New Roman"/>
          <w:b/>
          <w:bCs/>
          <w:color w:val="273239"/>
          <w:spacing w:val="2"/>
          <w:kern w:val="0"/>
          <w:sz w:val="36"/>
          <w:szCs w:val="36"/>
          <w:lang w:eastAsia="en-GB"/>
          <w14:ligatures w14:val="none"/>
        </w:rPr>
        <w:t>Phases of DevOps Lifecycle</w:t>
      </w:r>
    </w:p>
    <w:p w14:paraId="6A41B640" w14:textId="63319206" w:rsidR="009B78CB" w:rsidRPr="009B78CB" w:rsidRDefault="009B78CB" w:rsidP="009B78CB">
      <w:pPr>
        <w:spacing w:after="0" w:line="240" w:lineRule="auto"/>
        <w:rPr>
          <w:rFonts w:ascii="Times New Roman" w:eastAsia="Times New Roman" w:hAnsi="Times New Roman" w:cs="Times New Roman"/>
          <w:kern w:val="0"/>
          <w:lang w:eastAsia="en-GB"/>
          <w14:ligatures w14:val="none"/>
        </w:rPr>
      </w:pPr>
      <w:r w:rsidRPr="009B78CB">
        <w:rPr>
          <w:rFonts w:ascii="Times New Roman" w:eastAsia="Times New Roman" w:hAnsi="Times New Roman" w:cs="Times New Roman"/>
          <w:kern w:val="0"/>
          <w:lang w:eastAsia="en-GB"/>
          <w14:ligatures w14:val="none"/>
        </w:rPr>
        <w:fldChar w:fldCharType="begin"/>
      </w:r>
      <w:r w:rsidRPr="009B78CB">
        <w:rPr>
          <w:rFonts w:ascii="Times New Roman" w:eastAsia="Times New Roman" w:hAnsi="Times New Roman" w:cs="Times New Roman"/>
          <w:kern w:val="0"/>
          <w:lang w:eastAsia="en-GB"/>
          <w14:ligatures w14:val="none"/>
        </w:rPr>
        <w:instrText xml:space="preserve"> INCLUDEPICTURE "https://media.geeksforgeeks.org/wp-content/uploads/20260130101111291835/devops_3.webp" \* MERGEFORMATINET </w:instrText>
      </w:r>
      <w:r w:rsidRPr="009B78CB">
        <w:rPr>
          <w:rFonts w:ascii="Times New Roman" w:eastAsia="Times New Roman" w:hAnsi="Times New Roman" w:cs="Times New Roman"/>
          <w:kern w:val="0"/>
          <w:lang w:eastAsia="en-GB"/>
          <w14:ligatures w14:val="none"/>
        </w:rPr>
        <w:fldChar w:fldCharType="separate"/>
      </w:r>
      <w:r w:rsidRPr="009B78CB">
        <w:rPr>
          <w:rFonts w:ascii="Times New Roman" w:eastAsia="Times New Roman" w:hAnsi="Times New Roman" w:cs="Times New Roman"/>
          <w:noProof/>
          <w:kern w:val="0"/>
          <w:lang w:eastAsia="en-GB"/>
          <w14:ligatures w14:val="none"/>
        </w:rPr>
        <w:drawing>
          <wp:inline distT="0" distB="0" distL="0" distR="0" wp14:anchorId="3C472BDB" wp14:editId="7DE55D19">
            <wp:extent cx="5731510" cy="2868930"/>
            <wp:effectExtent l="0" t="0" r="0" b="1270"/>
            <wp:docPr id="333471070" name="Picture 8" descr="devops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ops_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68930"/>
                    </a:xfrm>
                    <a:prstGeom prst="rect">
                      <a:avLst/>
                    </a:prstGeom>
                    <a:noFill/>
                    <a:ln>
                      <a:noFill/>
                    </a:ln>
                  </pic:spPr>
                </pic:pic>
              </a:graphicData>
            </a:graphic>
          </wp:inline>
        </w:drawing>
      </w:r>
      <w:r w:rsidRPr="009B78CB">
        <w:rPr>
          <w:rFonts w:ascii="Times New Roman" w:eastAsia="Times New Roman" w:hAnsi="Times New Roman" w:cs="Times New Roman"/>
          <w:kern w:val="0"/>
          <w:lang w:eastAsia="en-GB"/>
          <w14:ligatures w14:val="none"/>
        </w:rPr>
        <w:fldChar w:fldCharType="end"/>
      </w:r>
    </w:p>
    <w:p w14:paraId="75F9A3C4" w14:textId="77777777"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Phase 1: Plan (Dev)</w:t>
      </w:r>
    </w:p>
    <w:p w14:paraId="050C9356"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Before a single line of code is written, the team must define the value they are creating.</w:t>
      </w:r>
    </w:p>
    <w:p w14:paraId="4E7D0AC1" w14:textId="77777777" w:rsidR="009B78CB" w:rsidRPr="009B78CB" w:rsidRDefault="009B78CB" w:rsidP="009B78CB">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Goal:</w:t>
      </w:r>
      <w:r w:rsidRPr="009B78CB">
        <w:rPr>
          <w:rFonts w:ascii="Nunito" w:eastAsia="Times New Roman" w:hAnsi="Nunito" w:cs="Times New Roman"/>
          <w:color w:val="273239"/>
          <w:spacing w:val="2"/>
          <w:kern w:val="0"/>
          <w:sz w:val="27"/>
          <w:szCs w:val="27"/>
          <w:lang w:eastAsia="en-GB"/>
          <w14:ligatures w14:val="none"/>
        </w:rPr>
        <w:t> Define requirements, create roadmaps, and organize tasks.</w:t>
      </w:r>
    </w:p>
    <w:p w14:paraId="2E127704" w14:textId="77777777" w:rsidR="009B78CB" w:rsidRPr="009B78CB" w:rsidRDefault="009B78CB" w:rsidP="009B78CB">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Key Activities:</w:t>
      </w:r>
      <w:r w:rsidRPr="009B78CB">
        <w:rPr>
          <w:rFonts w:ascii="Nunito" w:eastAsia="Times New Roman" w:hAnsi="Nunito" w:cs="Times New Roman"/>
          <w:color w:val="273239"/>
          <w:spacing w:val="2"/>
          <w:kern w:val="0"/>
          <w:sz w:val="27"/>
          <w:szCs w:val="27"/>
          <w:lang w:eastAsia="en-GB"/>
          <w14:ligatures w14:val="none"/>
        </w:rPr>
        <w:t> Backlog management, sprint planning, user story creation.</w:t>
      </w:r>
    </w:p>
    <w:p w14:paraId="67291202" w14:textId="28914C37" w:rsidR="009B78CB" w:rsidRPr="009B78CB" w:rsidRDefault="009B78CB" w:rsidP="009B78CB">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Tools:</w:t>
      </w:r>
      <w:r w:rsidRPr="009B78CB">
        <w:rPr>
          <w:rFonts w:ascii="Nunito" w:eastAsia="Times New Roman" w:hAnsi="Nunito" w:cs="Times New Roman"/>
          <w:color w:val="273239"/>
          <w:spacing w:val="2"/>
          <w:kern w:val="0"/>
          <w:sz w:val="27"/>
          <w:szCs w:val="27"/>
          <w:lang w:eastAsia="en-GB"/>
          <w14:ligatures w14:val="none"/>
        </w:rPr>
        <w:t> Jira, Trello, Azure Boards.</w:t>
      </w:r>
    </w:p>
    <w:p w14:paraId="015C737B" w14:textId="77777777"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Phase 2: Code (Dev)</w:t>
      </w:r>
    </w:p>
    <w:p w14:paraId="52C6DC1F"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Developers write the code and commit it to a shared repository.</w:t>
      </w:r>
    </w:p>
    <w:p w14:paraId="31F77212" w14:textId="77777777" w:rsidR="009B78CB" w:rsidRPr="009B78CB" w:rsidRDefault="009B78CB" w:rsidP="009B78CB">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lastRenderedPageBreak/>
        <w:t>Goal:</w:t>
      </w:r>
      <w:r w:rsidRPr="009B78CB">
        <w:rPr>
          <w:rFonts w:ascii="Nunito" w:eastAsia="Times New Roman" w:hAnsi="Nunito" w:cs="Times New Roman"/>
          <w:color w:val="273239"/>
          <w:spacing w:val="2"/>
          <w:kern w:val="0"/>
          <w:sz w:val="27"/>
          <w:szCs w:val="27"/>
          <w:lang w:eastAsia="en-GB"/>
          <w14:ligatures w14:val="none"/>
        </w:rPr>
        <w:t> Write high-quality, version-controlled code.</w:t>
      </w:r>
    </w:p>
    <w:p w14:paraId="7CDFF58D" w14:textId="77777777" w:rsidR="009B78CB" w:rsidRPr="009B78CB" w:rsidRDefault="009B78CB" w:rsidP="009B78CB">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Key Activities:</w:t>
      </w:r>
      <w:r w:rsidRPr="009B78CB">
        <w:rPr>
          <w:rFonts w:ascii="Nunito" w:eastAsia="Times New Roman" w:hAnsi="Nunito" w:cs="Times New Roman"/>
          <w:color w:val="273239"/>
          <w:spacing w:val="2"/>
          <w:kern w:val="0"/>
          <w:sz w:val="27"/>
          <w:szCs w:val="27"/>
          <w:lang w:eastAsia="en-GB"/>
          <w14:ligatures w14:val="none"/>
        </w:rPr>
        <w:t> Coding, code reviews, merging branches.</w:t>
      </w:r>
    </w:p>
    <w:p w14:paraId="36DC1A55" w14:textId="77777777" w:rsidR="009B78CB" w:rsidRPr="009B78CB" w:rsidRDefault="009B78CB" w:rsidP="009B78CB">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Tools:</w:t>
      </w:r>
      <w:r w:rsidRPr="009B78CB">
        <w:rPr>
          <w:rFonts w:ascii="Nunito" w:eastAsia="Times New Roman" w:hAnsi="Nunito" w:cs="Times New Roman"/>
          <w:color w:val="273239"/>
          <w:spacing w:val="2"/>
          <w:kern w:val="0"/>
          <w:sz w:val="27"/>
          <w:szCs w:val="27"/>
          <w:lang w:eastAsia="en-GB"/>
          <w14:ligatures w14:val="none"/>
        </w:rPr>
        <w:t> Git, GitHub, GitLab, Bitbucket.</w:t>
      </w:r>
    </w:p>
    <w:p w14:paraId="34EB0F50" w14:textId="77777777"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Phase 3: Build (Dev)</w:t>
      </w:r>
    </w:p>
    <w:p w14:paraId="38B74123"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Once code is committed, it is pulled and compiled into an executable format.</w:t>
      </w:r>
    </w:p>
    <w:p w14:paraId="694AA3B8" w14:textId="77777777" w:rsidR="009B78CB" w:rsidRPr="009B78CB" w:rsidRDefault="009B78CB" w:rsidP="009B78CB">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Goal:</w:t>
      </w:r>
      <w:r w:rsidRPr="009B78CB">
        <w:rPr>
          <w:rFonts w:ascii="Nunito" w:eastAsia="Times New Roman" w:hAnsi="Nunito" w:cs="Times New Roman"/>
          <w:color w:val="273239"/>
          <w:spacing w:val="2"/>
          <w:kern w:val="0"/>
          <w:sz w:val="27"/>
          <w:szCs w:val="27"/>
          <w:lang w:eastAsia="en-GB"/>
          <w14:ligatures w14:val="none"/>
        </w:rPr>
        <w:t> Detect compilation errors early and package the application.</w:t>
      </w:r>
    </w:p>
    <w:p w14:paraId="6F77B909" w14:textId="77777777" w:rsidR="009B78CB" w:rsidRPr="009B78CB" w:rsidRDefault="009B78CB" w:rsidP="009B78CB">
      <w:pPr>
        <w:numPr>
          <w:ilvl w:val="0"/>
          <w:numId w:val="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Key Activities:</w:t>
      </w:r>
      <w:r w:rsidRPr="009B78CB">
        <w:rPr>
          <w:rFonts w:ascii="Nunito" w:eastAsia="Times New Roman" w:hAnsi="Nunito" w:cs="Times New Roman"/>
          <w:color w:val="273239"/>
          <w:spacing w:val="2"/>
          <w:kern w:val="0"/>
          <w:sz w:val="27"/>
          <w:szCs w:val="27"/>
          <w:lang w:eastAsia="en-GB"/>
          <w14:ligatures w14:val="none"/>
        </w:rPr>
        <w:t> Compiling code, dependency management, creating container images (Docker).</w:t>
      </w:r>
    </w:p>
    <w:p w14:paraId="5F027D63" w14:textId="77777777" w:rsidR="009B78CB" w:rsidRPr="009B78CB" w:rsidRDefault="009B78CB" w:rsidP="009B78CB">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Tools:</w:t>
      </w:r>
      <w:r w:rsidRPr="009B78CB">
        <w:rPr>
          <w:rFonts w:ascii="Nunito" w:eastAsia="Times New Roman" w:hAnsi="Nunito" w:cs="Times New Roman"/>
          <w:color w:val="273239"/>
          <w:spacing w:val="2"/>
          <w:kern w:val="0"/>
          <w:sz w:val="27"/>
          <w:szCs w:val="27"/>
          <w:lang w:eastAsia="en-GB"/>
          <w14:ligatures w14:val="none"/>
        </w:rPr>
        <w:t> Maven, Gradle, Docker, Packer.</w:t>
      </w:r>
    </w:p>
    <w:p w14:paraId="7D912730" w14:textId="77777777"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Phase 4: Test (Dev)</w:t>
      </w:r>
    </w:p>
    <w:p w14:paraId="44994FAD"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The build is tested for bugs, security vulnerabilities, and performance issues.</w:t>
      </w:r>
    </w:p>
    <w:p w14:paraId="489287A0" w14:textId="77777777" w:rsidR="009B78CB" w:rsidRPr="009B78CB" w:rsidRDefault="009B78CB" w:rsidP="009B78CB">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Goal:</w:t>
      </w:r>
      <w:r w:rsidRPr="009B78CB">
        <w:rPr>
          <w:rFonts w:ascii="Nunito" w:eastAsia="Times New Roman" w:hAnsi="Nunito" w:cs="Times New Roman"/>
          <w:color w:val="273239"/>
          <w:spacing w:val="2"/>
          <w:kern w:val="0"/>
          <w:sz w:val="27"/>
          <w:szCs w:val="27"/>
          <w:lang w:eastAsia="en-GB"/>
          <w14:ligatures w14:val="none"/>
        </w:rPr>
        <w:t> Ensure software quality and prevent bugs from reaching production.</w:t>
      </w:r>
    </w:p>
    <w:p w14:paraId="3869CE8E" w14:textId="77777777" w:rsidR="009B78CB" w:rsidRPr="009B78CB" w:rsidRDefault="009B78CB" w:rsidP="009B78CB">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Key Activities:</w:t>
      </w:r>
      <w:r w:rsidRPr="009B78CB">
        <w:rPr>
          <w:rFonts w:ascii="Nunito" w:eastAsia="Times New Roman" w:hAnsi="Nunito" w:cs="Times New Roman"/>
          <w:color w:val="273239"/>
          <w:spacing w:val="2"/>
          <w:kern w:val="0"/>
          <w:sz w:val="27"/>
          <w:szCs w:val="27"/>
          <w:lang w:eastAsia="en-GB"/>
          <w14:ligatures w14:val="none"/>
        </w:rPr>
        <w:t> Unit testing, integration testing, static code analysis.</w:t>
      </w:r>
    </w:p>
    <w:p w14:paraId="4E25F7B9" w14:textId="77777777" w:rsidR="009B78CB" w:rsidRPr="009B78CB" w:rsidRDefault="009B78CB" w:rsidP="009B78CB">
      <w:pPr>
        <w:numPr>
          <w:ilvl w:val="0"/>
          <w:numId w:val="1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Tools:</w:t>
      </w:r>
      <w:r w:rsidRPr="009B78CB">
        <w:rPr>
          <w:rFonts w:ascii="Nunito" w:eastAsia="Times New Roman" w:hAnsi="Nunito" w:cs="Times New Roman"/>
          <w:color w:val="273239"/>
          <w:spacing w:val="2"/>
          <w:kern w:val="0"/>
          <w:sz w:val="27"/>
          <w:szCs w:val="27"/>
          <w:lang w:eastAsia="en-GB"/>
          <w14:ligatures w14:val="none"/>
        </w:rPr>
        <w:t> Selenium, JUnit, SonarQube, TestNG.</w:t>
      </w:r>
    </w:p>
    <w:p w14:paraId="219D61C1" w14:textId="77777777"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Phase 5: Release (Ops)</w:t>
      </w:r>
    </w:p>
    <w:p w14:paraId="2DBBF205"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The code has passed testing and is ready to be deployed. This phase manages the versioning and approval.</w:t>
      </w:r>
    </w:p>
    <w:p w14:paraId="1E40798B" w14:textId="77777777" w:rsidR="009B78CB" w:rsidRPr="009B78CB" w:rsidRDefault="009B78CB" w:rsidP="009B78CB">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Goal:</w:t>
      </w:r>
      <w:r w:rsidRPr="009B78CB">
        <w:rPr>
          <w:rFonts w:ascii="Nunito" w:eastAsia="Times New Roman" w:hAnsi="Nunito" w:cs="Times New Roman"/>
          <w:color w:val="273239"/>
          <w:spacing w:val="2"/>
          <w:kern w:val="0"/>
          <w:sz w:val="27"/>
          <w:szCs w:val="27"/>
          <w:lang w:eastAsia="en-GB"/>
          <w14:ligatures w14:val="none"/>
        </w:rPr>
        <w:t> Schedule and manage the release to specific environments (Staging/Prod).</w:t>
      </w:r>
    </w:p>
    <w:p w14:paraId="2A83872A" w14:textId="77777777" w:rsidR="009B78CB" w:rsidRPr="009B78CB" w:rsidRDefault="009B78CB" w:rsidP="009B78CB">
      <w:pPr>
        <w:numPr>
          <w:ilvl w:val="0"/>
          <w:numId w:val="1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Key Activities:</w:t>
      </w:r>
      <w:r w:rsidRPr="009B78CB">
        <w:rPr>
          <w:rFonts w:ascii="Nunito" w:eastAsia="Times New Roman" w:hAnsi="Nunito" w:cs="Times New Roman"/>
          <w:color w:val="273239"/>
          <w:spacing w:val="2"/>
          <w:kern w:val="0"/>
          <w:sz w:val="27"/>
          <w:szCs w:val="27"/>
          <w:lang w:eastAsia="en-GB"/>
          <w14:ligatures w14:val="none"/>
        </w:rPr>
        <w:t> Artifact versioning, change management approvals.</w:t>
      </w:r>
    </w:p>
    <w:p w14:paraId="12E51C8B" w14:textId="77777777" w:rsidR="009B78CB" w:rsidRPr="009B78CB" w:rsidRDefault="009B78CB" w:rsidP="009B78CB">
      <w:pPr>
        <w:numPr>
          <w:ilvl w:val="0"/>
          <w:numId w:val="1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Tools:</w:t>
      </w:r>
      <w:r w:rsidRPr="009B78CB">
        <w:rPr>
          <w:rFonts w:ascii="Nunito" w:eastAsia="Times New Roman" w:hAnsi="Nunito" w:cs="Times New Roman"/>
          <w:color w:val="273239"/>
          <w:spacing w:val="2"/>
          <w:kern w:val="0"/>
          <w:sz w:val="27"/>
          <w:szCs w:val="27"/>
          <w:lang w:eastAsia="en-GB"/>
          <w14:ligatures w14:val="none"/>
        </w:rPr>
        <w:t xml:space="preserve"> Jenkins, GitLab CI, </w:t>
      </w:r>
      <w:proofErr w:type="spellStart"/>
      <w:r w:rsidRPr="009B78CB">
        <w:rPr>
          <w:rFonts w:ascii="Nunito" w:eastAsia="Times New Roman" w:hAnsi="Nunito" w:cs="Times New Roman"/>
          <w:color w:val="273239"/>
          <w:spacing w:val="2"/>
          <w:kern w:val="0"/>
          <w:sz w:val="27"/>
          <w:szCs w:val="27"/>
          <w:lang w:eastAsia="en-GB"/>
          <w14:ligatures w14:val="none"/>
        </w:rPr>
        <w:t>CircleCI</w:t>
      </w:r>
      <w:proofErr w:type="spellEnd"/>
      <w:r w:rsidRPr="009B78CB">
        <w:rPr>
          <w:rFonts w:ascii="Nunito" w:eastAsia="Times New Roman" w:hAnsi="Nunito" w:cs="Times New Roman"/>
          <w:color w:val="273239"/>
          <w:spacing w:val="2"/>
          <w:kern w:val="0"/>
          <w:sz w:val="27"/>
          <w:szCs w:val="27"/>
          <w:lang w:eastAsia="en-GB"/>
          <w14:ligatures w14:val="none"/>
        </w:rPr>
        <w:t>.</w:t>
      </w:r>
    </w:p>
    <w:p w14:paraId="7A84C281" w14:textId="77777777"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Phase 6: Deploy (Ops)</w:t>
      </w:r>
    </w:p>
    <w:p w14:paraId="5226D00A"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lastRenderedPageBreak/>
        <w:t>The application is pushed to the production servers.</w:t>
      </w:r>
    </w:p>
    <w:p w14:paraId="3607EF2B" w14:textId="77777777" w:rsidR="009B78CB" w:rsidRPr="009B78CB" w:rsidRDefault="009B78CB" w:rsidP="009B78CB">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Goal:</w:t>
      </w:r>
      <w:r w:rsidRPr="009B78CB">
        <w:rPr>
          <w:rFonts w:ascii="Nunito" w:eastAsia="Times New Roman" w:hAnsi="Nunito" w:cs="Times New Roman"/>
          <w:color w:val="273239"/>
          <w:spacing w:val="2"/>
          <w:kern w:val="0"/>
          <w:sz w:val="27"/>
          <w:szCs w:val="27"/>
          <w:lang w:eastAsia="en-GB"/>
          <w14:ligatures w14:val="none"/>
        </w:rPr>
        <w:t> Deliver the software to end-users with zero downtime.</w:t>
      </w:r>
    </w:p>
    <w:p w14:paraId="696F0ECC" w14:textId="77777777" w:rsidR="009B78CB" w:rsidRPr="009B78CB" w:rsidRDefault="009B78CB" w:rsidP="009B78CB">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Key Activities:</w:t>
      </w:r>
      <w:r w:rsidRPr="009B78CB">
        <w:rPr>
          <w:rFonts w:ascii="Nunito" w:eastAsia="Times New Roman" w:hAnsi="Nunito" w:cs="Times New Roman"/>
          <w:color w:val="273239"/>
          <w:spacing w:val="2"/>
          <w:kern w:val="0"/>
          <w:sz w:val="27"/>
          <w:szCs w:val="27"/>
          <w:lang w:eastAsia="en-GB"/>
          <w14:ligatures w14:val="none"/>
        </w:rPr>
        <w:t> Infrastructure provisioning (</w:t>
      </w:r>
      <w:proofErr w:type="spellStart"/>
      <w:r w:rsidRPr="009B78CB">
        <w:rPr>
          <w:rFonts w:ascii="Nunito" w:eastAsia="Times New Roman" w:hAnsi="Nunito" w:cs="Times New Roman"/>
          <w:color w:val="273239"/>
          <w:spacing w:val="2"/>
          <w:kern w:val="0"/>
          <w:sz w:val="27"/>
          <w:szCs w:val="27"/>
          <w:lang w:eastAsia="en-GB"/>
          <w14:ligatures w14:val="none"/>
        </w:rPr>
        <w:t>IaC</w:t>
      </w:r>
      <w:proofErr w:type="spellEnd"/>
      <w:r w:rsidRPr="009B78CB">
        <w:rPr>
          <w:rFonts w:ascii="Nunito" w:eastAsia="Times New Roman" w:hAnsi="Nunito" w:cs="Times New Roman"/>
          <w:color w:val="273239"/>
          <w:spacing w:val="2"/>
          <w:kern w:val="0"/>
          <w:sz w:val="27"/>
          <w:szCs w:val="27"/>
          <w:lang w:eastAsia="en-GB"/>
          <w14:ligatures w14:val="none"/>
        </w:rPr>
        <w:t>), configuration management, blue/green deployments.</w:t>
      </w:r>
    </w:p>
    <w:p w14:paraId="6497A191" w14:textId="77777777" w:rsidR="009B78CB" w:rsidRPr="009B78CB" w:rsidRDefault="009B78CB" w:rsidP="009B78CB">
      <w:pPr>
        <w:numPr>
          <w:ilvl w:val="0"/>
          <w:numId w:val="1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Tools:</w:t>
      </w:r>
      <w:r w:rsidRPr="009B78CB">
        <w:rPr>
          <w:rFonts w:ascii="Nunito" w:eastAsia="Times New Roman" w:hAnsi="Nunito" w:cs="Times New Roman"/>
          <w:color w:val="273239"/>
          <w:spacing w:val="2"/>
          <w:kern w:val="0"/>
          <w:sz w:val="27"/>
          <w:szCs w:val="27"/>
          <w:lang w:eastAsia="en-GB"/>
          <w14:ligatures w14:val="none"/>
        </w:rPr>
        <w:t> Terraform, Ansible, Kubernetes (</w:t>
      </w:r>
      <w:proofErr w:type="spellStart"/>
      <w:r w:rsidRPr="009B78CB">
        <w:rPr>
          <w:rFonts w:ascii="Nunito" w:eastAsia="Times New Roman" w:hAnsi="Nunito" w:cs="Times New Roman"/>
          <w:color w:val="273239"/>
          <w:spacing w:val="2"/>
          <w:kern w:val="0"/>
          <w:sz w:val="27"/>
          <w:szCs w:val="27"/>
          <w:lang w:eastAsia="en-GB"/>
          <w14:ligatures w14:val="none"/>
        </w:rPr>
        <w:t>ArgoCD</w:t>
      </w:r>
      <w:proofErr w:type="spellEnd"/>
      <w:r w:rsidRPr="009B78CB">
        <w:rPr>
          <w:rFonts w:ascii="Nunito" w:eastAsia="Times New Roman" w:hAnsi="Nunito" w:cs="Times New Roman"/>
          <w:color w:val="273239"/>
          <w:spacing w:val="2"/>
          <w:kern w:val="0"/>
          <w:sz w:val="27"/>
          <w:szCs w:val="27"/>
          <w:lang w:eastAsia="en-GB"/>
          <w14:ligatures w14:val="none"/>
        </w:rPr>
        <w:t xml:space="preserve">), AWS </w:t>
      </w:r>
      <w:proofErr w:type="spellStart"/>
      <w:r w:rsidRPr="009B78CB">
        <w:rPr>
          <w:rFonts w:ascii="Nunito" w:eastAsia="Times New Roman" w:hAnsi="Nunito" w:cs="Times New Roman"/>
          <w:color w:val="273239"/>
          <w:spacing w:val="2"/>
          <w:kern w:val="0"/>
          <w:sz w:val="27"/>
          <w:szCs w:val="27"/>
          <w:lang w:eastAsia="en-GB"/>
          <w14:ligatures w14:val="none"/>
        </w:rPr>
        <w:t>CodeDeploy</w:t>
      </w:r>
      <w:proofErr w:type="spellEnd"/>
      <w:r w:rsidRPr="009B78CB">
        <w:rPr>
          <w:rFonts w:ascii="Nunito" w:eastAsia="Times New Roman" w:hAnsi="Nunito" w:cs="Times New Roman"/>
          <w:color w:val="273239"/>
          <w:spacing w:val="2"/>
          <w:kern w:val="0"/>
          <w:sz w:val="27"/>
          <w:szCs w:val="27"/>
          <w:lang w:eastAsia="en-GB"/>
          <w14:ligatures w14:val="none"/>
        </w:rPr>
        <w:t>.</w:t>
      </w:r>
    </w:p>
    <w:p w14:paraId="281E2260" w14:textId="77777777"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Phase 7: Operate (Ops)</w:t>
      </w:r>
    </w:p>
    <w:p w14:paraId="27198987"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The software is live. This phase involves the day-to-day management of the infrastructure running the app.</w:t>
      </w:r>
    </w:p>
    <w:p w14:paraId="19BDD2EB" w14:textId="77777777" w:rsidR="009B78CB" w:rsidRPr="009B78CB" w:rsidRDefault="009B78CB" w:rsidP="009B78CB">
      <w:pPr>
        <w:numPr>
          <w:ilvl w:val="0"/>
          <w:numId w:val="1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Goal:</w:t>
      </w:r>
      <w:r w:rsidRPr="009B78CB">
        <w:rPr>
          <w:rFonts w:ascii="Nunito" w:eastAsia="Times New Roman" w:hAnsi="Nunito" w:cs="Times New Roman"/>
          <w:color w:val="273239"/>
          <w:spacing w:val="2"/>
          <w:kern w:val="0"/>
          <w:sz w:val="27"/>
          <w:szCs w:val="27"/>
          <w:lang w:eastAsia="en-GB"/>
          <w14:ligatures w14:val="none"/>
        </w:rPr>
        <w:t> Ensure system uptime and reliability.</w:t>
      </w:r>
    </w:p>
    <w:p w14:paraId="225130CE" w14:textId="77777777" w:rsidR="009B78CB" w:rsidRPr="009B78CB" w:rsidRDefault="009B78CB" w:rsidP="009B78CB">
      <w:pPr>
        <w:numPr>
          <w:ilvl w:val="0"/>
          <w:numId w:val="2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Key Activities:</w:t>
      </w:r>
      <w:r w:rsidRPr="009B78CB">
        <w:rPr>
          <w:rFonts w:ascii="Nunito" w:eastAsia="Times New Roman" w:hAnsi="Nunito" w:cs="Times New Roman"/>
          <w:color w:val="273239"/>
          <w:spacing w:val="2"/>
          <w:kern w:val="0"/>
          <w:sz w:val="27"/>
          <w:szCs w:val="27"/>
          <w:lang w:eastAsia="en-GB"/>
          <w14:ligatures w14:val="none"/>
        </w:rPr>
        <w:t> Server patching, auto-scaling, database management.</w:t>
      </w:r>
    </w:p>
    <w:p w14:paraId="1FCA017D" w14:textId="77777777" w:rsidR="009B78CB" w:rsidRPr="009B78CB" w:rsidRDefault="009B78CB" w:rsidP="009B78CB">
      <w:pPr>
        <w:numPr>
          <w:ilvl w:val="0"/>
          <w:numId w:val="2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Tools:</w:t>
      </w:r>
      <w:r w:rsidRPr="009B78CB">
        <w:rPr>
          <w:rFonts w:ascii="Nunito" w:eastAsia="Times New Roman" w:hAnsi="Nunito" w:cs="Times New Roman"/>
          <w:color w:val="273239"/>
          <w:spacing w:val="2"/>
          <w:kern w:val="0"/>
          <w:sz w:val="27"/>
          <w:szCs w:val="27"/>
          <w:lang w:eastAsia="en-GB"/>
          <w14:ligatures w14:val="none"/>
        </w:rPr>
        <w:t> Chef, Puppet, PowerShell, Ansible.</w:t>
      </w:r>
    </w:p>
    <w:p w14:paraId="23A7EA29" w14:textId="77777777"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Phase 8: Monitor (Ops)</w:t>
      </w:r>
    </w:p>
    <w:p w14:paraId="7BCEE0E3"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 xml:space="preserve">Data is collected from the live application to understand user </w:t>
      </w:r>
      <w:proofErr w:type="spellStart"/>
      <w:r w:rsidRPr="009B78CB">
        <w:rPr>
          <w:rFonts w:ascii="Nunito" w:eastAsia="Times New Roman" w:hAnsi="Nunito" w:cs="Times New Roman"/>
          <w:color w:val="273239"/>
          <w:spacing w:val="2"/>
          <w:kern w:val="0"/>
          <w:sz w:val="27"/>
          <w:szCs w:val="27"/>
          <w:lang w:eastAsia="en-GB"/>
          <w14:ligatures w14:val="none"/>
        </w:rPr>
        <w:t>behavior</w:t>
      </w:r>
      <w:proofErr w:type="spellEnd"/>
      <w:r w:rsidRPr="009B78CB">
        <w:rPr>
          <w:rFonts w:ascii="Nunito" w:eastAsia="Times New Roman" w:hAnsi="Nunito" w:cs="Times New Roman"/>
          <w:color w:val="273239"/>
          <w:spacing w:val="2"/>
          <w:kern w:val="0"/>
          <w:sz w:val="27"/>
          <w:szCs w:val="27"/>
          <w:lang w:eastAsia="en-GB"/>
          <w14:ligatures w14:val="none"/>
        </w:rPr>
        <w:t xml:space="preserve"> and system performance. This feedback loops back into the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Plan</w:t>
      </w:r>
      <w:r w:rsidRPr="009B78CB">
        <w:rPr>
          <w:rFonts w:ascii="Nunito" w:eastAsia="Times New Roman" w:hAnsi="Nunito" w:cs="Times New Roman"/>
          <w:color w:val="273239"/>
          <w:spacing w:val="2"/>
          <w:kern w:val="0"/>
          <w:sz w:val="27"/>
          <w:szCs w:val="27"/>
          <w:lang w:eastAsia="en-GB"/>
          <w14:ligatures w14:val="none"/>
        </w:rPr>
        <w:t> phase.</w:t>
      </w:r>
    </w:p>
    <w:p w14:paraId="4A9654EF" w14:textId="77777777" w:rsidR="009B78CB" w:rsidRPr="009B78CB" w:rsidRDefault="009B78CB" w:rsidP="009B78CB">
      <w:pPr>
        <w:numPr>
          <w:ilvl w:val="0"/>
          <w:numId w:val="2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Goal:</w:t>
      </w:r>
      <w:r w:rsidRPr="009B78CB">
        <w:rPr>
          <w:rFonts w:ascii="Nunito" w:eastAsia="Times New Roman" w:hAnsi="Nunito" w:cs="Times New Roman"/>
          <w:color w:val="273239"/>
          <w:spacing w:val="2"/>
          <w:kern w:val="0"/>
          <w:sz w:val="27"/>
          <w:szCs w:val="27"/>
          <w:lang w:eastAsia="en-GB"/>
          <w14:ligatures w14:val="none"/>
        </w:rPr>
        <w:t> Detect issues immediately and gather insights for future improvements.</w:t>
      </w:r>
    </w:p>
    <w:p w14:paraId="04452108" w14:textId="77777777" w:rsidR="009B78CB" w:rsidRPr="009B78CB" w:rsidRDefault="009B78CB" w:rsidP="009B78CB">
      <w:pPr>
        <w:numPr>
          <w:ilvl w:val="0"/>
          <w:numId w:val="2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Key Activities:</w:t>
      </w:r>
      <w:r w:rsidRPr="009B78CB">
        <w:rPr>
          <w:rFonts w:ascii="Nunito" w:eastAsia="Times New Roman" w:hAnsi="Nunito" w:cs="Times New Roman"/>
          <w:color w:val="273239"/>
          <w:spacing w:val="2"/>
          <w:kern w:val="0"/>
          <w:sz w:val="27"/>
          <w:szCs w:val="27"/>
          <w:lang w:eastAsia="en-GB"/>
          <w14:ligatures w14:val="none"/>
        </w:rPr>
        <w:t> Log analysis, performance tracking, alerting.</w:t>
      </w:r>
    </w:p>
    <w:p w14:paraId="6B10D8F7" w14:textId="77777777" w:rsidR="009B78CB" w:rsidRPr="009B78CB" w:rsidRDefault="009B78CB" w:rsidP="009B78CB">
      <w:pPr>
        <w:numPr>
          <w:ilvl w:val="0"/>
          <w:numId w:val="2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Tools:</w:t>
      </w:r>
      <w:r w:rsidRPr="009B78CB">
        <w:rPr>
          <w:rFonts w:ascii="Nunito" w:eastAsia="Times New Roman" w:hAnsi="Nunito" w:cs="Times New Roman"/>
          <w:color w:val="273239"/>
          <w:spacing w:val="2"/>
          <w:kern w:val="0"/>
          <w:sz w:val="27"/>
          <w:szCs w:val="27"/>
          <w:lang w:eastAsia="en-GB"/>
          <w14:ligatures w14:val="none"/>
        </w:rPr>
        <w:t> Prometheus, Grafana, Nagios, ELK Stack (Elasticsearch, Logstash, Kibana).</w:t>
      </w:r>
    </w:p>
    <w:p w14:paraId="65F79664"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5BF6A62F"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0F46AC5A"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56F35CDC"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5FC2463F"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1AB36F61"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42AFCFC9"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7508D67C"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3950D35C"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00FF0058"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55FB6342"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4D5000EE"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00606A41" w14:textId="77777777" w:rsidR="009B78CB" w:rsidRP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r w:rsidRPr="009B78CB">
        <w:rPr>
          <w:rFonts w:ascii="Nunito" w:eastAsia="Times New Roman" w:hAnsi="Nunito" w:cs="Times New Roman"/>
          <w:b/>
          <w:bCs/>
          <w:color w:val="273239"/>
          <w:spacing w:val="2"/>
          <w:kern w:val="0"/>
          <w:sz w:val="36"/>
          <w:szCs w:val="36"/>
          <w:lang w:eastAsia="en-GB"/>
          <w14:ligatures w14:val="none"/>
        </w:rPr>
        <w:t>7 Cs of DevOps </w:t>
      </w:r>
    </w:p>
    <w:p w14:paraId="725FB84E" w14:textId="77777777" w:rsidR="009B78CB" w:rsidRP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GB"/>
          <w14:ligatures w14:val="none"/>
        </w:rPr>
      </w:pPr>
    </w:p>
    <w:p w14:paraId="0DD8F018"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The 7 Cs of DevOps are core principles that help make DevOps successful. They guide how teams work together, build, test, and deliver software faster and more reliably. Each of these Cs contributes to a workflow that enhances the quality, speed, and reliability of delivering software products:</w:t>
      </w:r>
    </w:p>
    <w:p w14:paraId="567F9033" w14:textId="77777777" w:rsidR="009B78CB" w:rsidRPr="009B78CB" w:rsidRDefault="009B78CB" w:rsidP="009B78CB">
      <w:pPr>
        <w:numPr>
          <w:ilvl w:val="0"/>
          <w:numId w:val="2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Continuous Development</w:t>
      </w:r>
    </w:p>
    <w:p w14:paraId="76CBE7AC" w14:textId="77777777" w:rsidR="009B78CB" w:rsidRPr="009B78CB" w:rsidRDefault="009B78CB" w:rsidP="009B78CB">
      <w:pPr>
        <w:numPr>
          <w:ilvl w:val="0"/>
          <w:numId w:val="2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Continuous Integration</w:t>
      </w:r>
    </w:p>
    <w:p w14:paraId="07839A2A" w14:textId="77777777" w:rsidR="009B78CB" w:rsidRPr="009B78CB" w:rsidRDefault="009B78CB" w:rsidP="009B78CB">
      <w:pPr>
        <w:numPr>
          <w:ilvl w:val="0"/>
          <w:numId w:val="2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Continuous Testing</w:t>
      </w:r>
    </w:p>
    <w:p w14:paraId="5EBDE74B" w14:textId="77777777" w:rsidR="009B78CB" w:rsidRPr="009B78CB" w:rsidRDefault="009B78CB" w:rsidP="009B78CB">
      <w:pPr>
        <w:numPr>
          <w:ilvl w:val="0"/>
          <w:numId w:val="2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Continuous Deployment/Continuous Delivery</w:t>
      </w:r>
    </w:p>
    <w:p w14:paraId="365EFE44" w14:textId="77777777" w:rsidR="009B78CB" w:rsidRPr="009B78CB" w:rsidRDefault="009B78CB" w:rsidP="009B78CB">
      <w:pPr>
        <w:numPr>
          <w:ilvl w:val="0"/>
          <w:numId w:val="2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Continuous Monitoring</w:t>
      </w:r>
    </w:p>
    <w:p w14:paraId="754D3E42" w14:textId="77777777" w:rsidR="009B78CB" w:rsidRPr="009B78CB" w:rsidRDefault="009B78CB" w:rsidP="009B78CB">
      <w:pPr>
        <w:numPr>
          <w:ilvl w:val="0"/>
          <w:numId w:val="3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Continuous Feedback</w:t>
      </w:r>
    </w:p>
    <w:p w14:paraId="2F5A55BA" w14:textId="77777777" w:rsidR="009B78CB" w:rsidRDefault="009B78CB" w:rsidP="009B78CB">
      <w:pPr>
        <w:numPr>
          <w:ilvl w:val="0"/>
          <w:numId w:val="3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Continuous Operations</w:t>
      </w:r>
    </w:p>
    <w:p w14:paraId="4A1AFD5B"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37977BB1" w14:textId="62A6E32A" w:rsidR="009B78CB" w:rsidRPr="009B78CB" w:rsidRDefault="009B78CB" w:rsidP="009B78CB">
      <w:pPr>
        <w:spacing w:after="0" w:line="240" w:lineRule="auto"/>
        <w:rPr>
          <w:rFonts w:ascii="Times New Roman" w:eastAsia="Times New Roman" w:hAnsi="Times New Roman" w:cs="Times New Roman"/>
          <w:kern w:val="0"/>
          <w:lang w:eastAsia="en-GB"/>
          <w14:ligatures w14:val="none"/>
        </w:rPr>
      </w:pPr>
      <w:r w:rsidRPr="009B78CB">
        <w:rPr>
          <w:rFonts w:ascii="Times New Roman" w:eastAsia="Times New Roman" w:hAnsi="Times New Roman" w:cs="Times New Roman"/>
          <w:kern w:val="0"/>
          <w:lang w:eastAsia="en-GB"/>
          <w14:ligatures w14:val="none"/>
        </w:rPr>
        <w:fldChar w:fldCharType="begin"/>
      </w:r>
      <w:r w:rsidRPr="009B78CB">
        <w:rPr>
          <w:rFonts w:ascii="Times New Roman" w:eastAsia="Times New Roman" w:hAnsi="Times New Roman" w:cs="Times New Roman"/>
          <w:kern w:val="0"/>
          <w:lang w:eastAsia="en-GB"/>
          <w14:ligatures w14:val="none"/>
        </w:rPr>
        <w:instrText xml:space="preserve"> INCLUDEPICTURE "https://media.geeksforgeeks.org/wp-content/uploads/20250821115922376233/DevOps-Lifecycle.webp" \* MERGEFORMATINET </w:instrText>
      </w:r>
      <w:r w:rsidRPr="009B78CB">
        <w:rPr>
          <w:rFonts w:ascii="Times New Roman" w:eastAsia="Times New Roman" w:hAnsi="Times New Roman" w:cs="Times New Roman"/>
          <w:kern w:val="0"/>
          <w:lang w:eastAsia="en-GB"/>
          <w14:ligatures w14:val="none"/>
        </w:rPr>
        <w:fldChar w:fldCharType="separate"/>
      </w:r>
      <w:r w:rsidRPr="009B78CB">
        <w:rPr>
          <w:rFonts w:ascii="Times New Roman" w:eastAsia="Times New Roman" w:hAnsi="Times New Roman" w:cs="Times New Roman"/>
          <w:noProof/>
          <w:kern w:val="0"/>
          <w:lang w:eastAsia="en-GB"/>
          <w14:ligatures w14:val="none"/>
        </w:rPr>
        <w:drawing>
          <wp:inline distT="0" distB="0" distL="0" distR="0" wp14:anchorId="116A4502" wp14:editId="6F7B277D">
            <wp:extent cx="5731510" cy="2868930"/>
            <wp:effectExtent l="0" t="0" r="0" b="1270"/>
            <wp:docPr id="1408276712" name="Picture 7" descr="DevOps-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vOps-Lifecy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68930"/>
                    </a:xfrm>
                    <a:prstGeom prst="rect">
                      <a:avLst/>
                    </a:prstGeom>
                    <a:noFill/>
                    <a:ln>
                      <a:noFill/>
                    </a:ln>
                  </pic:spPr>
                </pic:pic>
              </a:graphicData>
            </a:graphic>
          </wp:inline>
        </w:drawing>
      </w:r>
      <w:r w:rsidRPr="009B78CB">
        <w:rPr>
          <w:rFonts w:ascii="Times New Roman" w:eastAsia="Times New Roman" w:hAnsi="Times New Roman" w:cs="Times New Roman"/>
          <w:kern w:val="0"/>
          <w:lang w:eastAsia="en-GB"/>
          <w14:ligatures w14:val="none"/>
        </w:rPr>
        <w:fldChar w:fldCharType="end"/>
      </w:r>
    </w:p>
    <w:p w14:paraId="3F4FEFD3"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1DE2973C"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136E6D6F"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6A2B0551"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41CD566A"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4970F4D7" w14:textId="0B366BAC"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1. Continuous Development</w:t>
      </w:r>
    </w:p>
    <w:p w14:paraId="0D6DB726"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Continuous Development involves the iterative and incremental approach to software creation, where development teams plan, code, and prepare software features in small, manageable units. This methodology enables rapid feedback, early detection of issues, and swift delivery of value to end-users. It integrates closely with version control systems and automation tools to streamline the development process.</w:t>
      </w:r>
    </w:p>
    <w:p w14:paraId="4517D484" w14:textId="77777777"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Example:</w:t>
      </w:r>
    </w:p>
    <w:p w14:paraId="3E40B022"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Imagine a team building a food delivery app. Instead of waiting to finish the whole app and testing it later, the team adds features one by one:</w:t>
      </w:r>
    </w:p>
    <w:p w14:paraId="52B1DC92" w14:textId="77777777" w:rsidR="009B78CB" w:rsidRPr="009B78CB" w:rsidRDefault="009B78CB" w:rsidP="009B78CB">
      <w:pPr>
        <w:numPr>
          <w:ilvl w:val="0"/>
          <w:numId w:val="3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On Monday, they add a "Login" feature and test it immediately.</w:t>
      </w:r>
    </w:p>
    <w:p w14:paraId="0C67AD2D" w14:textId="77777777" w:rsidR="009B78CB" w:rsidRPr="009B78CB" w:rsidRDefault="009B78CB" w:rsidP="009B78CB">
      <w:pPr>
        <w:numPr>
          <w:ilvl w:val="0"/>
          <w:numId w:val="3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On Tuesday, they add the "Search for restaurants" feature and test that too.</w:t>
      </w:r>
    </w:p>
    <w:p w14:paraId="006B4C8D"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Each feature is checked and added to the live app as soon as it's ready. This way, if there's a problem in the "Login" part, they can fix it right away without affecting other parts.</w:t>
      </w:r>
    </w:p>
    <w:p w14:paraId="2F646F5A" w14:textId="302F2066" w:rsidR="009B78CB" w:rsidRPr="009B78CB" w:rsidRDefault="009B78CB" w:rsidP="009B78CB">
      <w:pPr>
        <w:spacing w:after="0" w:line="240" w:lineRule="auto"/>
        <w:rPr>
          <w:rFonts w:ascii="Times New Roman" w:eastAsia="Times New Roman" w:hAnsi="Times New Roman" w:cs="Times New Roman"/>
          <w:kern w:val="0"/>
          <w:lang w:eastAsia="en-GB"/>
          <w14:ligatures w14:val="none"/>
        </w:rPr>
      </w:pPr>
      <w:r w:rsidRPr="009B78CB">
        <w:rPr>
          <w:rFonts w:ascii="Times New Roman" w:eastAsia="Times New Roman" w:hAnsi="Times New Roman" w:cs="Times New Roman"/>
          <w:kern w:val="0"/>
          <w:lang w:eastAsia="en-GB"/>
          <w14:ligatures w14:val="none"/>
        </w:rPr>
        <w:fldChar w:fldCharType="begin"/>
      </w:r>
      <w:r w:rsidRPr="009B78CB">
        <w:rPr>
          <w:rFonts w:ascii="Times New Roman" w:eastAsia="Times New Roman" w:hAnsi="Times New Roman" w:cs="Times New Roman"/>
          <w:kern w:val="0"/>
          <w:lang w:eastAsia="en-GB"/>
          <w14:ligatures w14:val="none"/>
        </w:rPr>
        <w:instrText xml:space="preserve"> INCLUDEPICTURE "https://media.geeksforgeeks.org/wp-content/uploads/20250821114519524924/1.webp" \* MERGEFORMATINET </w:instrText>
      </w:r>
      <w:r w:rsidRPr="009B78CB">
        <w:rPr>
          <w:rFonts w:ascii="Times New Roman" w:eastAsia="Times New Roman" w:hAnsi="Times New Roman" w:cs="Times New Roman"/>
          <w:kern w:val="0"/>
          <w:lang w:eastAsia="en-GB"/>
          <w14:ligatures w14:val="none"/>
        </w:rPr>
        <w:fldChar w:fldCharType="separate"/>
      </w:r>
      <w:r w:rsidRPr="009B78CB">
        <w:rPr>
          <w:rFonts w:ascii="Times New Roman" w:eastAsia="Times New Roman" w:hAnsi="Times New Roman" w:cs="Times New Roman"/>
          <w:noProof/>
          <w:kern w:val="0"/>
          <w:lang w:eastAsia="en-GB"/>
          <w14:ligatures w14:val="none"/>
        </w:rPr>
        <w:drawing>
          <wp:inline distT="0" distB="0" distL="0" distR="0" wp14:anchorId="34E6060A" wp14:editId="51D9EB92">
            <wp:extent cx="5731510" cy="2721610"/>
            <wp:effectExtent l="0" t="0" r="0" b="0"/>
            <wp:docPr id="681971954" name="Picture 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21610"/>
                    </a:xfrm>
                    <a:prstGeom prst="rect">
                      <a:avLst/>
                    </a:prstGeom>
                    <a:noFill/>
                    <a:ln>
                      <a:noFill/>
                    </a:ln>
                  </pic:spPr>
                </pic:pic>
              </a:graphicData>
            </a:graphic>
          </wp:inline>
        </w:drawing>
      </w:r>
      <w:r w:rsidRPr="009B78CB">
        <w:rPr>
          <w:rFonts w:ascii="Times New Roman" w:eastAsia="Times New Roman" w:hAnsi="Times New Roman" w:cs="Times New Roman"/>
          <w:kern w:val="0"/>
          <w:lang w:eastAsia="en-GB"/>
          <w14:ligatures w14:val="none"/>
        </w:rPr>
        <w:fldChar w:fldCharType="end"/>
      </w:r>
    </w:p>
    <w:p w14:paraId="22ECF3BE"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402B2EDC"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3B109707" w14:textId="774F8195"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2. Continuous Integration </w:t>
      </w:r>
    </w:p>
    <w:p w14:paraId="067EC9E4"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Continuous Integration (CI) in DevOps ensures that code changes made by developers are automatically built, tested, and integrated into the main codebase. This process typically involves four key stages:</w:t>
      </w:r>
    </w:p>
    <w:p w14:paraId="4913DFA2" w14:textId="26AD24DF" w:rsidR="009B78CB" w:rsidRPr="009B78CB" w:rsidRDefault="009B78CB" w:rsidP="009B78CB">
      <w:pPr>
        <w:pStyle w:val="ListParagraph"/>
        <w:numPr>
          <w:ilvl w:val="0"/>
          <w:numId w:val="57"/>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Source Code Management (SCM): </w:t>
      </w:r>
      <w:r w:rsidRPr="009B78CB">
        <w:rPr>
          <w:rFonts w:ascii="Nunito" w:eastAsia="Times New Roman" w:hAnsi="Nunito" w:cs="Times New Roman"/>
          <w:color w:val="273239"/>
          <w:spacing w:val="2"/>
          <w:kern w:val="0"/>
          <w:sz w:val="27"/>
          <w:szCs w:val="27"/>
          <w:lang w:eastAsia="en-GB"/>
          <w14:ligatures w14:val="none"/>
        </w:rPr>
        <w:t>Developers push their code from local machines to a remote repository such as GitHub. This allows teams to collaborate, review, and manage code versions easily.</w:t>
      </w:r>
    </w:p>
    <w:p w14:paraId="5B7B5D0A"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1A771F59" w14:textId="077DDAA9" w:rsidR="009B78CB" w:rsidRPr="009B78CB" w:rsidRDefault="009B78CB" w:rsidP="009B78CB">
      <w:pPr>
        <w:pStyle w:val="ListParagraph"/>
        <w:numPr>
          <w:ilvl w:val="0"/>
          <w:numId w:val="57"/>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Build Process:</w:t>
      </w:r>
      <w:r w:rsidRPr="009B78CB">
        <w:rPr>
          <w:rFonts w:ascii="Nunito" w:eastAsia="Times New Roman" w:hAnsi="Nunito" w:cs="Times New Roman"/>
          <w:color w:val="273239"/>
          <w:spacing w:val="2"/>
          <w:kern w:val="0"/>
          <w:sz w:val="27"/>
          <w:szCs w:val="27"/>
          <w:lang w:eastAsia="en-GB"/>
          <w14:ligatures w14:val="none"/>
        </w:rPr>
        <w:t> The source code is then compiled using tools like </w:t>
      </w:r>
      <w:hyperlink r:id="rId8" w:tgtFrame="_blank" w:history="1">
        <w:r w:rsidRPr="009B78CB">
          <w:rPr>
            <w:rFonts w:ascii="Nunito" w:eastAsia="Times New Roman" w:hAnsi="Nunito" w:cs="Times New Roman"/>
            <w:color w:val="357960"/>
            <w:spacing w:val="2"/>
            <w:kern w:val="0"/>
            <w:sz w:val="27"/>
            <w:szCs w:val="27"/>
            <w:bdr w:val="none" w:sz="0" w:space="0" w:color="auto" w:frame="1"/>
            <w:lang w:eastAsia="en-GB"/>
            <w14:ligatures w14:val="none"/>
          </w:rPr>
          <w:t>Maven</w:t>
        </w:r>
      </w:hyperlink>
      <w:r w:rsidRPr="009B78CB">
        <w:rPr>
          <w:rFonts w:ascii="Nunito" w:eastAsia="Times New Roman" w:hAnsi="Nunito" w:cs="Times New Roman"/>
          <w:color w:val="273239"/>
          <w:spacing w:val="2"/>
          <w:kern w:val="0"/>
          <w:sz w:val="27"/>
          <w:szCs w:val="27"/>
          <w:lang w:eastAsia="en-GB"/>
          <w14:ligatures w14:val="none"/>
        </w:rPr>
        <w:t>, which packages the application into artifacts such as </w:t>
      </w:r>
      <w:r w:rsidRPr="009B78CB">
        <w:rPr>
          <w:rFonts w:ascii="Nunito" w:eastAsia="Times New Roman" w:hAnsi="Nunito" w:cs="Courier New"/>
          <w:color w:val="273239"/>
          <w:spacing w:val="2"/>
          <w:kern w:val="0"/>
          <w:sz w:val="22"/>
          <w:szCs w:val="22"/>
          <w:bdr w:val="none" w:sz="0" w:space="0" w:color="auto" w:frame="1"/>
          <w:lang w:eastAsia="en-GB"/>
          <w14:ligatures w14:val="none"/>
        </w:rPr>
        <w:t>.jar</w:t>
      </w:r>
      <w:r w:rsidRPr="009B78CB">
        <w:rPr>
          <w:rFonts w:ascii="Nunito" w:eastAsia="Times New Roman" w:hAnsi="Nunito" w:cs="Times New Roman"/>
          <w:color w:val="273239"/>
          <w:spacing w:val="2"/>
          <w:kern w:val="0"/>
          <w:sz w:val="27"/>
          <w:szCs w:val="27"/>
          <w:lang w:eastAsia="en-GB"/>
          <w14:ligatures w14:val="none"/>
        </w:rPr>
        <w:t>, </w:t>
      </w:r>
      <w:r w:rsidRPr="009B78CB">
        <w:rPr>
          <w:rFonts w:ascii="Nunito" w:eastAsia="Times New Roman" w:hAnsi="Nunito" w:cs="Courier New"/>
          <w:color w:val="273239"/>
          <w:spacing w:val="2"/>
          <w:kern w:val="0"/>
          <w:sz w:val="22"/>
          <w:szCs w:val="22"/>
          <w:bdr w:val="none" w:sz="0" w:space="0" w:color="auto" w:frame="1"/>
          <w:lang w:eastAsia="en-GB"/>
          <w14:ligatures w14:val="none"/>
        </w:rPr>
        <w:t>.war</w:t>
      </w:r>
      <w:r w:rsidRPr="009B78CB">
        <w:rPr>
          <w:rFonts w:ascii="Nunito" w:eastAsia="Times New Roman" w:hAnsi="Nunito" w:cs="Times New Roman"/>
          <w:color w:val="273239"/>
          <w:spacing w:val="2"/>
          <w:kern w:val="0"/>
          <w:sz w:val="27"/>
          <w:szCs w:val="27"/>
          <w:lang w:eastAsia="en-GB"/>
          <w14:ligatures w14:val="none"/>
        </w:rPr>
        <w:t>, or </w:t>
      </w:r>
      <w:r w:rsidRPr="009B78CB">
        <w:rPr>
          <w:rFonts w:ascii="Nunito" w:eastAsia="Times New Roman" w:hAnsi="Nunito" w:cs="Courier New"/>
          <w:color w:val="273239"/>
          <w:spacing w:val="2"/>
          <w:kern w:val="0"/>
          <w:sz w:val="22"/>
          <w:szCs w:val="22"/>
          <w:bdr w:val="none" w:sz="0" w:space="0" w:color="auto" w:frame="1"/>
          <w:lang w:eastAsia="en-GB"/>
          <w14:ligatures w14:val="none"/>
        </w:rPr>
        <w:t>.ear</w:t>
      </w:r>
      <w:r w:rsidRPr="009B78CB">
        <w:rPr>
          <w:rFonts w:ascii="Nunito" w:eastAsia="Times New Roman" w:hAnsi="Nunito" w:cs="Times New Roman"/>
          <w:color w:val="273239"/>
          <w:spacing w:val="2"/>
          <w:kern w:val="0"/>
          <w:sz w:val="27"/>
          <w:szCs w:val="27"/>
          <w:lang w:eastAsia="en-GB"/>
          <w14:ligatures w14:val="none"/>
        </w:rPr>
        <w:t> files.</w:t>
      </w:r>
    </w:p>
    <w:p w14:paraId="51FD8FAE"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66FA5679" w14:textId="0DAA9597" w:rsidR="009B78CB" w:rsidRPr="009B78CB" w:rsidRDefault="009B78CB" w:rsidP="009B78CB">
      <w:pPr>
        <w:pStyle w:val="ListParagraph"/>
        <w:numPr>
          <w:ilvl w:val="0"/>
          <w:numId w:val="57"/>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Code Quality Check:</w:t>
      </w:r>
      <w:r w:rsidRPr="009B78CB">
        <w:rPr>
          <w:rFonts w:ascii="Nunito" w:eastAsia="Times New Roman" w:hAnsi="Nunito" w:cs="Times New Roman"/>
          <w:color w:val="273239"/>
          <w:spacing w:val="2"/>
          <w:kern w:val="0"/>
          <w:sz w:val="27"/>
          <w:szCs w:val="27"/>
          <w:lang w:eastAsia="en-GB"/>
          <w14:ligatures w14:val="none"/>
        </w:rPr>
        <w:t xml:space="preserve"> Tools like SonarQube </w:t>
      </w:r>
      <w:proofErr w:type="spellStart"/>
      <w:r w:rsidRPr="009B78CB">
        <w:rPr>
          <w:rFonts w:ascii="Nunito" w:eastAsia="Times New Roman" w:hAnsi="Nunito" w:cs="Times New Roman"/>
          <w:color w:val="273239"/>
          <w:spacing w:val="2"/>
          <w:kern w:val="0"/>
          <w:sz w:val="27"/>
          <w:szCs w:val="27"/>
          <w:lang w:eastAsia="en-GB"/>
          <w14:ligatures w14:val="none"/>
        </w:rPr>
        <w:t>analyze</w:t>
      </w:r>
      <w:proofErr w:type="spellEnd"/>
      <w:r w:rsidRPr="009B78CB">
        <w:rPr>
          <w:rFonts w:ascii="Nunito" w:eastAsia="Times New Roman" w:hAnsi="Nunito" w:cs="Times New Roman"/>
          <w:color w:val="273239"/>
          <w:spacing w:val="2"/>
          <w:kern w:val="0"/>
          <w:sz w:val="27"/>
          <w:szCs w:val="27"/>
          <w:lang w:eastAsia="en-GB"/>
          <w14:ligatures w14:val="none"/>
        </w:rPr>
        <w:t xml:space="preserve"> the code for bugs, code smells, and security issues. It generates detailed reports (HTML or PDF) to maintain code quality standards.</w:t>
      </w:r>
    </w:p>
    <w:p w14:paraId="1A8C266B"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1ADB4802" w14:textId="25357B80" w:rsidR="009B78CB" w:rsidRPr="009B78CB" w:rsidRDefault="009B78CB" w:rsidP="009B78CB">
      <w:pPr>
        <w:pStyle w:val="ListParagraph"/>
        <w:numPr>
          <w:ilvl w:val="0"/>
          <w:numId w:val="57"/>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Artifact Repository:</w:t>
      </w:r>
      <w:r w:rsidRPr="009B78CB">
        <w:rPr>
          <w:rFonts w:ascii="Nunito" w:eastAsia="Times New Roman" w:hAnsi="Nunito" w:cs="Times New Roman"/>
          <w:color w:val="273239"/>
          <w:spacing w:val="2"/>
          <w:kern w:val="0"/>
          <w:sz w:val="27"/>
          <w:szCs w:val="27"/>
          <w:lang w:eastAsia="en-GB"/>
          <w14:ligatures w14:val="none"/>
        </w:rPr>
        <w:t> The generated build artifacts are stored in a repository manager like Nexus, which serves as a central storage for future deployment.</w:t>
      </w:r>
    </w:p>
    <w:p w14:paraId="2997B162"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65FC0A4B" w14:textId="77777777" w:rsid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All these steps are automated using </w:t>
      </w:r>
      <w:hyperlink r:id="rId9" w:tgtFrame="_blank" w:history="1">
        <w:r w:rsidRPr="009B78CB">
          <w:rPr>
            <w:rFonts w:ascii="Nunito" w:eastAsia="Times New Roman" w:hAnsi="Nunito" w:cs="Times New Roman"/>
            <w:b/>
            <w:bCs/>
            <w:color w:val="357960"/>
            <w:spacing w:val="2"/>
            <w:kern w:val="0"/>
            <w:sz w:val="27"/>
            <w:szCs w:val="27"/>
            <w:bdr w:val="none" w:sz="0" w:space="0" w:color="auto" w:frame="1"/>
            <w:lang w:eastAsia="en-GB"/>
            <w14:ligatures w14:val="none"/>
          </w:rPr>
          <w:t>Jenkins</w:t>
        </w:r>
      </w:hyperlink>
      <w:r w:rsidRPr="009B78CB">
        <w:rPr>
          <w:rFonts w:ascii="Nunito" w:eastAsia="Times New Roman" w:hAnsi="Nunito" w:cs="Times New Roman"/>
          <w:color w:val="273239"/>
          <w:spacing w:val="2"/>
          <w:kern w:val="0"/>
          <w:sz w:val="27"/>
          <w:szCs w:val="27"/>
          <w:lang w:eastAsia="en-GB"/>
          <w14:ligatures w14:val="none"/>
        </w:rPr>
        <w:t>, a popular CI tool that orchestrates the complete flow, from fetching code to storing the final build </w:t>
      </w:r>
      <w:hyperlink r:id="rId10" w:tgtFrame="_blank" w:history="1">
        <w:r w:rsidRPr="009B78CB">
          <w:rPr>
            <w:rFonts w:ascii="Nunito" w:eastAsia="Times New Roman" w:hAnsi="Nunito" w:cs="Times New Roman"/>
            <w:color w:val="357960"/>
            <w:spacing w:val="2"/>
            <w:kern w:val="0"/>
            <w:sz w:val="27"/>
            <w:szCs w:val="27"/>
            <w:bdr w:val="none" w:sz="0" w:space="0" w:color="auto" w:frame="1"/>
            <w:lang w:eastAsia="en-GB"/>
            <w14:ligatures w14:val="none"/>
          </w:rPr>
          <w:t>artifact.</w:t>
        </w:r>
      </w:hyperlink>
    </w:p>
    <w:p w14:paraId="5B816338"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7B06BE11"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1123DDCE" w14:textId="020B9325" w:rsidR="009B78CB" w:rsidRPr="009B78CB" w:rsidRDefault="009B78CB" w:rsidP="009B78CB">
      <w:pPr>
        <w:spacing w:after="0" w:line="240" w:lineRule="auto"/>
        <w:rPr>
          <w:rFonts w:ascii="Times New Roman" w:eastAsia="Times New Roman" w:hAnsi="Times New Roman" w:cs="Times New Roman"/>
          <w:kern w:val="0"/>
          <w:lang w:eastAsia="en-GB"/>
          <w14:ligatures w14:val="none"/>
        </w:rPr>
      </w:pPr>
      <w:r w:rsidRPr="009B78CB">
        <w:rPr>
          <w:rFonts w:ascii="Times New Roman" w:eastAsia="Times New Roman" w:hAnsi="Times New Roman" w:cs="Times New Roman"/>
          <w:kern w:val="0"/>
          <w:lang w:eastAsia="en-GB"/>
          <w14:ligatures w14:val="none"/>
        </w:rPr>
        <w:lastRenderedPageBreak/>
        <w:fldChar w:fldCharType="begin"/>
      </w:r>
      <w:r w:rsidRPr="009B78CB">
        <w:rPr>
          <w:rFonts w:ascii="Times New Roman" w:eastAsia="Times New Roman" w:hAnsi="Times New Roman" w:cs="Times New Roman"/>
          <w:kern w:val="0"/>
          <w:lang w:eastAsia="en-GB"/>
          <w14:ligatures w14:val="none"/>
        </w:rPr>
        <w:instrText xml:space="preserve"> INCLUDEPICTURE "https://media.geeksforgeeks.org/wp-content/uploads/20250821115545725099/6.webp" \* MERGEFORMATINET </w:instrText>
      </w:r>
      <w:r w:rsidRPr="009B78CB">
        <w:rPr>
          <w:rFonts w:ascii="Times New Roman" w:eastAsia="Times New Roman" w:hAnsi="Times New Roman" w:cs="Times New Roman"/>
          <w:kern w:val="0"/>
          <w:lang w:eastAsia="en-GB"/>
          <w14:ligatures w14:val="none"/>
        </w:rPr>
        <w:fldChar w:fldCharType="separate"/>
      </w:r>
      <w:r w:rsidRPr="009B78CB">
        <w:rPr>
          <w:rFonts w:ascii="Times New Roman" w:eastAsia="Times New Roman" w:hAnsi="Times New Roman" w:cs="Times New Roman"/>
          <w:noProof/>
          <w:kern w:val="0"/>
          <w:lang w:eastAsia="en-GB"/>
          <w14:ligatures w14:val="none"/>
        </w:rPr>
        <w:drawing>
          <wp:inline distT="0" distB="0" distL="0" distR="0" wp14:anchorId="77827CD4" wp14:editId="49F97508">
            <wp:extent cx="5731510" cy="2721610"/>
            <wp:effectExtent l="0" t="0" r="0" b="0"/>
            <wp:docPr id="1201185830" name="Picture 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21610"/>
                    </a:xfrm>
                    <a:prstGeom prst="rect">
                      <a:avLst/>
                    </a:prstGeom>
                    <a:noFill/>
                    <a:ln>
                      <a:noFill/>
                    </a:ln>
                  </pic:spPr>
                </pic:pic>
              </a:graphicData>
            </a:graphic>
          </wp:inline>
        </w:drawing>
      </w:r>
      <w:r w:rsidRPr="009B78CB">
        <w:rPr>
          <w:rFonts w:ascii="Times New Roman" w:eastAsia="Times New Roman" w:hAnsi="Times New Roman" w:cs="Times New Roman"/>
          <w:kern w:val="0"/>
          <w:lang w:eastAsia="en-GB"/>
          <w14:ligatures w14:val="none"/>
        </w:rPr>
        <w:fldChar w:fldCharType="end"/>
      </w:r>
    </w:p>
    <w:p w14:paraId="2800D34C" w14:textId="77777777" w:rsidR="009B78CB" w:rsidRPr="009B78CB" w:rsidRDefault="009B78CB" w:rsidP="009B78C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bdr w:val="none" w:sz="0" w:space="0" w:color="auto" w:frame="1"/>
          <w:lang w:eastAsia="en-GB"/>
          <w14:ligatures w14:val="none"/>
        </w:rPr>
        <w:t>Example:</w:t>
      </w:r>
    </w:p>
    <w:p w14:paraId="42B6CB93"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Let's say your team adds a new feature: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"Track Delivery Person on Map."</w:t>
      </w:r>
    </w:p>
    <w:p w14:paraId="79AC8C62" w14:textId="77777777" w:rsidR="009B78CB" w:rsidRPr="009B78CB" w:rsidRDefault="009B78CB" w:rsidP="009B78CB">
      <w:pPr>
        <w:numPr>
          <w:ilvl w:val="0"/>
          <w:numId w:val="3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Developer Meena writes code for the tracking feature and pushes it to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GitHub</w:t>
      </w:r>
      <w:r w:rsidRPr="009B78CB">
        <w:rPr>
          <w:rFonts w:ascii="Nunito" w:eastAsia="Times New Roman" w:hAnsi="Nunito" w:cs="Times New Roman"/>
          <w:color w:val="273239"/>
          <w:spacing w:val="2"/>
          <w:kern w:val="0"/>
          <w:sz w:val="27"/>
          <w:szCs w:val="27"/>
          <w:lang w:eastAsia="en-GB"/>
          <w14:ligatures w14:val="none"/>
        </w:rPr>
        <w:t>.</w:t>
      </w:r>
    </w:p>
    <w:p w14:paraId="6B927E77" w14:textId="77777777" w:rsidR="009B78CB" w:rsidRPr="009B78CB" w:rsidRDefault="009B78CB" w:rsidP="009B78CB">
      <w:pPr>
        <w:numPr>
          <w:ilvl w:val="0"/>
          <w:numId w:val="3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As soon as the code is pushed,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Jenkins</w:t>
      </w:r>
      <w:r w:rsidRPr="009B78CB">
        <w:rPr>
          <w:rFonts w:ascii="Nunito" w:eastAsia="Times New Roman" w:hAnsi="Nunito" w:cs="Times New Roman"/>
          <w:color w:val="273239"/>
          <w:spacing w:val="2"/>
          <w:kern w:val="0"/>
          <w:sz w:val="27"/>
          <w:szCs w:val="27"/>
          <w:lang w:eastAsia="en-GB"/>
          <w14:ligatures w14:val="none"/>
        </w:rPr>
        <w:t> picks it up and uses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Maven</w:t>
      </w:r>
      <w:r w:rsidRPr="009B78CB">
        <w:rPr>
          <w:rFonts w:ascii="Nunito" w:eastAsia="Times New Roman" w:hAnsi="Nunito" w:cs="Times New Roman"/>
          <w:color w:val="273239"/>
          <w:spacing w:val="2"/>
          <w:kern w:val="0"/>
          <w:sz w:val="27"/>
          <w:szCs w:val="27"/>
          <w:lang w:eastAsia="en-GB"/>
          <w14:ligatures w14:val="none"/>
        </w:rPr>
        <w:t> to build the app and test it using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JUnit</w:t>
      </w:r>
      <w:r w:rsidRPr="009B78CB">
        <w:rPr>
          <w:rFonts w:ascii="Nunito" w:eastAsia="Times New Roman" w:hAnsi="Nunito" w:cs="Times New Roman"/>
          <w:color w:val="273239"/>
          <w:spacing w:val="2"/>
          <w:kern w:val="0"/>
          <w:sz w:val="27"/>
          <w:szCs w:val="27"/>
          <w:lang w:eastAsia="en-GB"/>
          <w14:ligatures w14:val="none"/>
        </w:rPr>
        <w:t>.</w:t>
      </w:r>
    </w:p>
    <w:p w14:paraId="6E0A869A" w14:textId="77777777" w:rsidR="009B78CB" w:rsidRPr="009B78CB" w:rsidRDefault="009B78CB" w:rsidP="009B78CB">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The code goes through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SonarQube</w:t>
      </w:r>
      <w:r w:rsidRPr="009B78CB">
        <w:rPr>
          <w:rFonts w:ascii="Nunito" w:eastAsia="Times New Roman" w:hAnsi="Nunito" w:cs="Times New Roman"/>
          <w:color w:val="273239"/>
          <w:spacing w:val="2"/>
          <w:kern w:val="0"/>
          <w:sz w:val="27"/>
          <w:szCs w:val="27"/>
          <w:lang w:eastAsia="en-GB"/>
          <w14:ligatures w14:val="none"/>
        </w:rPr>
        <w:t>, which finds a few duplicate lines and suggests better practices.</w:t>
      </w:r>
    </w:p>
    <w:p w14:paraId="24DAA707" w14:textId="77777777" w:rsidR="009B78CB" w:rsidRPr="009B78CB" w:rsidRDefault="009B78CB" w:rsidP="009B78CB">
      <w:pPr>
        <w:numPr>
          <w:ilvl w:val="0"/>
          <w:numId w:val="3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Once everything is okay, the final app version (with the new feature) is saved in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Nexus</w:t>
      </w:r>
      <w:r w:rsidRPr="009B78CB">
        <w:rPr>
          <w:rFonts w:ascii="Nunito" w:eastAsia="Times New Roman" w:hAnsi="Nunito" w:cs="Times New Roman"/>
          <w:color w:val="273239"/>
          <w:spacing w:val="2"/>
          <w:kern w:val="0"/>
          <w:sz w:val="27"/>
          <w:szCs w:val="27"/>
          <w:lang w:eastAsia="en-GB"/>
          <w14:ligatures w14:val="none"/>
        </w:rPr>
        <w:t> as a </w:t>
      </w:r>
      <w:r w:rsidRPr="009B78CB">
        <w:rPr>
          <w:rFonts w:ascii="Nunito" w:eastAsia="Times New Roman" w:hAnsi="Nunito" w:cs="Courier New"/>
          <w:color w:val="273239"/>
          <w:spacing w:val="2"/>
          <w:kern w:val="0"/>
          <w:sz w:val="22"/>
          <w:szCs w:val="22"/>
          <w:bdr w:val="none" w:sz="0" w:space="0" w:color="auto" w:frame="1"/>
          <w:lang w:eastAsia="en-GB"/>
          <w14:ligatures w14:val="none"/>
        </w:rPr>
        <w:t>.jar</w:t>
      </w:r>
      <w:r w:rsidRPr="009B78CB">
        <w:rPr>
          <w:rFonts w:ascii="Nunito" w:eastAsia="Times New Roman" w:hAnsi="Nunito" w:cs="Times New Roman"/>
          <w:color w:val="273239"/>
          <w:spacing w:val="2"/>
          <w:kern w:val="0"/>
          <w:sz w:val="27"/>
          <w:szCs w:val="27"/>
          <w:lang w:eastAsia="en-GB"/>
          <w14:ligatures w14:val="none"/>
        </w:rPr>
        <w:t> file.</w:t>
      </w:r>
    </w:p>
    <w:p w14:paraId="73466C5D"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This way, every small change is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tested, verified, and saved</w:t>
      </w:r>
      <w:r w:rsidRPr="009B78CB">
        <w:rPr>
          <w:rFonts w:ascii="Nunito" w:eastAsia="Times New Roman" w:hAnsi="Nunito" w:cs="Times New Roman"/>
          <w:color w:val="273239"/>
          <w:spacing w:val="2"/>
          <w:kern w:val="0"/>
          <w:sz w:val="27"/>
          <w:szCs w:val="27"/>
          <w:lang w:eastAsia="en-GB"/>
          <w14:ligatures w14:val="none"/>
        </w:rPr>
        <w:t> automatically without manual effort.</w:t>
      </w:r>
    </w:p>
    <w:p w14:paraId="56D504EA"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079C2474"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0867E38F"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2E07BC80"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50928FE7"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30E50D0F"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5F94A8B9"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6FB82E28" w14:textId="5E32D7FB"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3. Continuous Testing</w:t>
      </w:r>
    </w:p>
    <w:p w14:paraId="07CFB6D6"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Continuous Testing</w:t>
      </w:r>
      <w:r w:rsidRPr="009B78CB">
        <w:rPr>
          <w:rFonts w:ascii="Nunito" w:eastAsia="Times New Roman" w:hAnsi="Nunito" w:cs="Times New Roman"/>
          <w:color w:val="273239"/>
          <w:spacing w:val="2"/>
          <w:kern w:val="0"/>
          <w:sz w:val="27"/>
          <w:szCs w:val="27"/>
          <w:lang w:eastAsia="en-GB"/>
          <w14:ligatures w14:val="none"/>
        </w:rPr>
        <w:t> means testing the code automatically every time there is a change. This helps catch bugs early before the app goes live. With DevOps and Agile methods, companies can use tools like </w:t>
      </w:r>
      <w:hyperlink r:id="rId12" w:tgtFrame="_blank" w:history="1">
        <w:r w:rsidRPr="009B78CB">
          <w:rPr>
            <w:rFonts w:ascii="Nunito" w:eastAsia="Times New Roman" w:hAnsi="Nunito" w:cs="Times New Roman"/>
            <w:b/>
            <w:bCs/>
            <w:color w:val="357960"/>
            <w:spacing w:val="2"/>
            <w:kern w:val="0"/>
            <w:sz w:val="27"/>
            <w:szCs w:val="27"/>
            <w:bdr w:val="none" w:sz="0" w:space="0" w:color="auto" w:frame="1"/>
            <w:lang w:eastAsia="en-GB"/>
            <w14:ligatures w14:val="none"/>
          </w:rPr>
          <w:t>Selen</w:t>
        </w:r>
        <w:r w:rsidRPr="009B78CB">
          <w:rPr>
            <w:rFonts w:ascii="Nunito" w:eastAsia="Times New Roman" w:hAnsi="Nunito" w:cs="Times New Roman"/>
            <w:b/>
            <w:bCs/>
            <w:color w:val="357960"/>
            <w:spacing w:val="2"/>
            <w:kern w:val="0"/>
            <w:sz w:val="27"/>
            <w:szCs w:val="27"/>
            <w:bdr w:val="none" w:sz="0" w:space="0" w:color="auto" w:frame="1"/>
            <w:lang w:eastAsia="en-GB"/>
            <w14:ligatures w14:val="none"/>
          </w:rPr>
          <w:t>i</w:t>
        </w:r>
        <w:r w:rsidRPr="009B78CB">
          <w:rPr>
            <w:rFonts w:ascii="Nunito" w:eastAsia="Times New Roman" w:hAnsi="Nunito" w:cs="Times New Roman"/>
            <w:b/>
            <w:bCs/>
            <w:color w:val="357960"/>
            <w:spacing w:val="2"/>
            <w:kern w:val="0"/>
            <w:sz w:val="27"/>
            <w:szCs w:val="27"/>
            <w:bdr w:val="none" w:sz="0" w:space="0" w:color="auto" w:frame="1"/>
            <w:lang w:eastAsia="en-GB"/>
            <w14:ligatures w14:val="none"/>
          </w:rPr>
          <w:t>um</w:t>
        </w:r>
      </w:hyperlink>
      <w:r w:rsidRPr="009B78CB">
        <w:rPr>
          <w:rFonts w:ascii="Nunito" w:eastAsia="Times New Roman" w:hAnsi="Nunito" w:cs="Times New Roman"/>
          <w:color w:val="273239"/>
          <w:spacing w:val="2"/>
          <w:kern w:val="0"/>
          <w:sz w:val="27"/>
          <w:szCs w:val="27"/>
          <w:lang w:eastAsia="en-GB"/>
          <w14:ligatures w14:val="none"/>
        </w:rPr>
        <w:t>, </w:t>
      </w:r>
      <w:proofErr w:type="spellStart"/>
      <w:r w:rsidRPr="009B78CB">
        <w:rPr>
          <w:rFonts w:ascii="Nunito" w:eastAsia="Times New Roman" w:hAnsi="Nunito" w:cs="Times New Roman"/>
          <w:b/>
          <w:bCs/>
          <w:color w:val="273239"/>
          <w:spacing w:val="2"/>
          <w:kern w:val="0"/>
          <w:sz w:val="27"/>
          <w:szCs w:val="27"/>
          <w:bdr w:val="none" w:sz="0" w:space="0" w:color="auto" w:frame="1"/>
          <w:lang w:eastAsia="en-GB"/>
          <w14:ligatures w14:val="none"/>
        </w:rPr>
        <w:t>Testsigma</w:t>
      </w:r>
      <w:proofErr w:type="spellEnd"/>
      <w:r w:rsidRPr="009B78CB">
        <w:rPr>
          <w:rFonts w:ascii="Nunito" w:eastAsia="Times New Roman" w:hAnsi="Nunito" w:cs="Times New Roman"/>
          <w:color w:val="273239"/>
          <w:spacing w:val="2"/>
          <w:kern w:val="0"/>
          <w:sz w:val="27"/>
          <w:szCs w:val="27"/>
          <w:lang w:eastAsia="en-GB"/>
          <w14:ligatures w14:val="none"/>
        </w:rPr>
        <w:t>, or </w:t>
      </w:r>
      <w:proofErr w:type="spellStart"/>
      <w:r w:rsidRPr="009B78CB">
        <w:rPr>
          <w:rFonts w:ascii="Nunito" w:eastAsia="Times New Roman" w:hAnsi="Nunito" w:cs="Times New Roman"/>
          <w:b/>
          <w:bCs/>
          <w:color w:val="273239"/>
          <w:spacing w:val="2"/>
          <w:kern w:val="0"/>
          <w:sz w:val="27"/>
          <w:szCs w:val="27"/>
          <w:bdr w:val="none" w:sz="0" w:space="0" w:color="auto" w:frame="1"/>
          <w:lang w:eastAsia="en-GB"/>
          <w14:ligatures w14:val="none"/>
        </w:rPr>
        <w:t>LambdaTest</w:t>
      </w:r>
      <w:proofErr w:type="spellEnd"/>
      <w:r w:rsidRPr="009B78CB">
        <w:rPr>
          <w:rFonts w:ascii="Nunito" w:eastAsia="Times New Roman" w:hAnsi="Nunito" w:cs="Times New Roman"/>
          <w:color w:val="273239"/>
          <w:spacing w:val="2"/>
          <w:kern w:val="0"/>
          <w:sz w:val="27"/>
          <w:szCs w:val="27"/>
          <w:lang w:eastAsia="en-GB"/>
          <w14:ligatures w14:val="none"/>
        </w:rPr>
        <w:t> to test their applications automatically. These tools run tests faster and smarter than manual testing.</w:t>
      </w:r>
    </w:p>
    <w:p w14:paraId="46A5DE6C"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Using a tool like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Jenkins</w:t>
      </w:r>
      <w:r w:rsidRPr="009B78CB">
        <w:rPr>
          <w:rFonts w:ascii="Nunito" w:eastAsia="Times New Roman" w:hAnsi="Nunito" w:cs="Times New Roman"/>
          <w:color w:val="273239"/>
          <w:spacing w:val="2"/>
          <w:kern w:val="0"/>
          <w:sz w:val="27"/>
          <w:szCs w:val="27"/>
          <w:lang w:eastAsia="en-GB"/>
          <w14:ligatures w14:val="none"/>
        </w:rPr>
        <w:t>, we can set up the entire testing process to run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automatically</w:t>
      </w:r>
      <w:r w:rsidRPr="009B78CB">
        <w:rPr>
          <w:rFonts w:ascii="Nunito" w:eastAsia="Times New Roman" w:hAnsi="Nunito" w:cs="Times New Roman"/>
          <w:color w:val="273239"/>
          <w:spacing w:val="2"/>
          <w:kern w:val="0"/>
          <w:sz w:val="27"/>
          <w:szCs w:val="27"/>
          <w:lang w:eastAsia="en-GB"/>
          <w14:ligatures w14:val="none"/>
        </w:rPr>
        <w:t> after every code change. This saves time and reduces human errors.</w:t>
      </w:r>
    </w:p>
    <w:p w14:paraId="6452B54A" w14:textId="77777777" w:rsidR="009B78CB" w:rsidRPr="009B78CB" w:rsidRDefault="009B78CB" w:rsidP="009B78C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bdr w:val="none" w:sz="0" w:space="0" w:color="auto" w:frame="1"/>
          <w:lang w:eastAsia="en-GB"/>
          <w14:ligatures w14:val="none"/>
        </w:rPr>
        <w:t>Example:</w:t>
      </w:r>
    </w:p>
    <w:p w14:paraId="5401D2D7"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Let’s say your team adds a new feature: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"Apply Coupon at Checkout."</w:t>
      </w:r>
    </w:p>
    <w:p w14:paraId="65025EB7"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After the developer pushes this new feature to GitHub, Jenkins automatically starts the testing process. Tools like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Selenium</w:t>
      </w:r>
      <w:r w:rsidRPr="009B78CB">
        <w:rPr>
          <w:rFonts w:ascii="Nunito" w:eastAsia="Times New Roman" w:hAnsi="Nunito" w:cs="Times New Roman"/>
          <w:color w:val="273239"/>
          <w:spacing w:val="2"/>
          <w:kern w:val="0"/>
          <w:sz w:val="27"/>
          <w:szCs w:val="27"/>
          <w:lang w:eastAsia="en-GB"/>
          <w14:ligatures w14:val="none"/>
        </w:rPr>
        <w:t> or </w:t>
      </w:r>
      <w:proofErr w:type="spellStart"/>
      <w:r w:rsidRPr="009B78CB">
        <w:rPr>
          <w:rFonts w:ascii="Nunito" w:eastAsia="Times New Roman" w:hAnsi="Nunito" w:cs="Times New Roman"/>
          <w:b/>
          <w:bCs/>
          <w:color w:val="273239"/>
          <w:spacing w:val="2"/>
          <w:kern w:val="0"/>
          <w:sz w:val="27"/>
          <w:szCs w:val="27"/>
          <w:bdr w:val="none" w:sz="0" w:space="0" w:color="auto" w:frame="1"/>
          <w:lang w:eastAsia="en-GB"/>
          <w14:ligatures w14:val="none"/>
        </w:rPr>
        <w:t>Testsigma</w:t>
      </w:r>
      <w:proofErr w:type="spellEnd"/>
      <w:r w:rsidRPr="009B78CB">
        <w:rPr>
          <w:rFonts w:ascii="Nunito" w:eastAsia="Times New Roman" w:hAnsi="Nunito" w:cs="Times New Roman"/>
          <w:color w:val="273239"/>
          <w:spacing w:val="2"/>
          <w:kern w:val="0"/>
          <w:sz w:val="27"/>
          <w:szCs w:val="27"/>
          <w:lang w:eastAsia="en-GB"/>
          <w14:ligatures w14:val="none"/>
        </w:rPr>
        <w:t> test:</w:t>
      </w:r>
    </w:p>
    <w:p w14:paraId="26F87FCD" w14:textId="77777777" w:rsidR="009B78CB" w:rsidRPr="009B78CB" w:rsidRDefault="009B78CB" w:rsidP="009B78CB">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Does the coupon code apply correctly?</w:t>
      </w:r>
    </w:p>
    <w:p w14:paraId="264BB5D7" w14:textId="77777777" w:rsidR="009B78CB" w:rsidRPr="009B78CB" w:rsidRDefault="009B78CB" w:rsidP="009B78CB">
      <w:pPr>
        <w:numPr>
          <w:ilvl w:val="0"/>
          <w:numId w:val="3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Does the final price update as expected?</w:t>
      </w:r>
    </w:p>
    <w:p w14:paraId="418BAED4" w14:textId="77777777" w:rsidR="009B78CB" w:rsidRPr="009B78CB" w:rsidRDefault="009B78CB" w:rsidP="009B78CB">
      <w:pPr>
        <w:numPr>
          <w:ilvl w:val="0"/>
          <w:numId w:val="4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Does the checkout process still work?</w:t>
      </w:r>
    </w:p>
    <w:p w14:paraId="26BEDDEC"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If a problem is found, for example, the app crashes when a wrong coupon is entered the test will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fail</w:t>
      </w:r>
      <w:r w:rsidRPr="009B78CB">
        <w:rPr>
          <w:rFonts w:ascii="Nunito" w:eastAsia="Times New Roman" w:hAnsi="Nunito" w:cs="Times New Roman"/>
          <w:color w:val="273239"/>
          <w:spacing w:val="2"/>
          <w:kern w:val="0"/>
          <w:sz w:val="27"/>
          <w:szCs w:val="27"/>
          <w:lang w:eastAsia="en-GB"/>
          <w14:ligatures w14:val="none"/>
        </w:rPr>
        <w:t>, and the developer will be notified immediately to fix it. This way, the team avoids pushing broken features to production and ensures the app remains reliable.</w:t>
      </w:r>
    </w:p>
    <w:p w14:paraId="03547796" w14:textId="565AD80F" w:rsidR="009B78CB" w:rsidRPr="009B78CB" w:rsidRDefault="009B78CB" w:rsidP="009B78CB">
      <w:pPr>
        <w:spacing w:after="0" w:line="240" w:lineRule="auto"/>
        <w:rPr>
          <w:rFonts w:ascii="Times New Roman" w:eastAsia="Times New Roman" w:hAnsi="Times New Roman" w:cs="Times New Roman"/>
          <w:kern w:val="0"/>
          <w:lang w:eastAsia="en-GB"/>
          <w14:ligatures w14:val="none"/>
        </w:rPr>
      </w:pPr>
      <w:r w:rsidRPr="009B78CB">
        <w:rPr>
          <w:rFonts w:ascii="Times New Roman" w:eastAsia="Times New Roman" w:hAnsi="Times New Roman" w:cs="Times New Roman"/>
          <w:kern w:val="0"/>
          <w:lang w:eastAsia="en-GB"/>
          <w14:ligatures w14:val="none"/>
        </w:rPr>
        <w:fldChar w:fldCharType="begin"/>
      </w:r>
      <w:r w:rsidRPr="009B78CB">
        <w:rPr>
          <w:rFonts w:ascii="Times New Roman" w:eastAsia="Times New Roman" w:hAnsi="Times New Roman" w:cs="Times New Roman"/>
          <w:kern w:val="0"/>
          <w:lang w:eastAsia="en-GB"/>
          <w14:ligatures w14:val="none"/>
        </w:rPr>
        <w:instrText xml:space="preserve"> INCLUDEPICTURE "https://media.geeksforgeeks.org/wp-content/uploads/20250821115720963728/5.webp" \* MERGEFORMATINET </w:instrText>
      </w:r>
      <w:r w:rsidRPr="009B78CB">
        <w:rPr>
          <w:rFonts w:ascii="Times New Roman" w:eastAsia="Times New Roman" w:hAnsi="Times New Roman" w:cs="Times New Roman"/>
          <w:kern w:val="0"/>
          <w:lang w:eastAsia="en-GB"/>
          <w14:ligatures w14:val="none"/>
        </w:rPr>
        <w:fldChar w:fldCharType="separate"/>
      </w:r>
      <w:r w:rsidRPr="009B78CB">
        <w:rPr>
          <w:rFonts w:ascii="Times New Roman" w:eastAsia="Times New Roman" w:hAnsi="Times New Roman" w:cs="Times New Roman"/>
          <w:noProof/>
          <w:kern w:val="0"/>
          <w:lang w:eastAsia="en-GB"/>
          <w14:ligatures w14:val="none"/>
        </w:rPr>
        <w:drawing>
          <wp:inline distT="0" distB="0" distL="0" distR="0" wp14:anchorId="63FBD0FE" wp14:editId="1D68BE57">
            <wp:extent cx="5731510" cy="2156460"/>
            <wp:effectExtent l="0" t="0" r="0" b="2540"/>
            <wp:docPr id="2118506310" name="Picture 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156460"/>
                    </a:xfrm>
                    <a:prstGeom prst="rect">
                      <a:avLst/>
                    </a:prstGeom>
                    <a:noFill/>
                    <a:ln>
                      <a:noFill/>
                    </a:ln>
                  </pic:spPr>
                </pic:pic>
              </a:graphicData>
            </a:graphic>
          </wp:inline>
        </w:drawing>
      </w:r>
      <w:r w:rsidRPr="009B78CB">
        <w:rPr>
          <w:rFonts w:ascii="Times New Roman" w:eastAsia="Times New Roman" w:hAnsi="Times New Roman" w:cs="Times New Roman"/>
          <w:kern w:val="0"/>
          <w:lang w:eastAsia="en-GB"/>
          <w14:ligatures w14:val="none"/>
        </w:rPr>
        <w:fldChar w:fldCharType="end"/>
      </w:r>
    </w:p>
    <w:p w14:paraId="271AF675"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1B7ED868"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5A7C6898" w14:textId="506DB328"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4. Continuous Deployment/ Continuous Delivery</w:t>
      </w:r>
    </w:p>
    <w:p w14:paraId="71C56469" w14:textId="77777777" w:rsidR="009B78CB" w:rsidRPr="009B78CB" w:rsidRDefault="009B78CB" w:rsidP="009B78CB">
      <w:pPr>
        <w:shd w:val="clear" w:color="auto" w:fill="FFFFFF"/>
        <w:spacing w:after="0" w:line="240" w:lineRule="auto"/>
        <w:jc w:val="both"/>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 xml:space="preserve">Continuous </w:t>
      </w:r>
      <w:proofErr w:type="spellStart"/>
      <w:r w:rsidRPr="009B78CB">
        <w:rPr>
          <w:rFonts w:ascii="Nunito" w:eastAsia="Times New Roman" w:hAnsi="Nunito" w:cs="Times New Roman"/>
          <w:b/>
          <w:bCs/>
          <w:color w:val="273239"/>
          <w:spacing w:val="2"/>
          <w:kern w:val="0"/>
          <w:sz w:val="27"/>
          <w:szCs w:val="27"/>
          <w:bdr w:val="none" w:sz="0" w:space="0" w:color="auto" w:frame="1"/>
          <w:lang w:eastAsia="en-GB"/>
          <w14:ligatures w14:val="none"/>
        </w:rPr>
        <w:t>Deployment:</w:t>
      </w:r>
      <w:hyperlink r:id="rId14" w:history="1">
        <w:r w:rsidRPr="009B78CB">
          <w:rPr>
            <w:rFonts w:ascii="Nunito" w:eastAsia="Times New Roman" w:hAnsi="Nunito" w:cs="Times New Roman"/>
            <w:color w:val="357960"/>
            <w:spacing w:val="2"/>
            <w:kern w:val="0"/>
            <w:sz w:val="27"/>
            <w:szCs w:val="27"/>
            <w:bdr w:val="none" w:sz="0" w:space="0" w:color="auto" w:frame="1"/>
            <w:lang w:eastAsia="en-GB"/>
            <w14:ligatures w14:val="none"/>
          </w:rPr>
          <w:t>Continuous</w:t>
        </w:r>
        <w:proofErr w:type="spellEnd"/>
        <w:r w:rsidRPr="009B78CB">
          <w:rPr>
            <w:rFonts w:ascii="Nunito" w:eastAsia="Times New Roman" w:hAnsi="Nunito" w:cs="Times New Roman"/>
            <w:color w:val="357960"/>
            <w:spacing w:val="2"/>
            <w:kern w:val="0"/>
            <w:sz w:val="27"/>
            <w:szCs w:val="27"/>
            <w:bdr w:val="none" w:sz="0" w:space="0" w:color="auto" w:frame="1"/>
            <w:lang w:eastAsia="en-GB"/>
            <w14:ligatures w14:val="none"/>
          </w:rPr>
          <w:t xml:space="preserve"> Deployment </w:t>
        </w:r>
      </w:hyperlink>
      <w:r w:rsidRPr="009B78CB">
        <w:rPr>
          <w:rFonts w:ascii="Nunito" w:eastAsia="Times New Roman" w:hAnsi="Nunito" w:cs="Times New Roman"/>
          <w:color w:val="273239"/>
          <w:spacing w:val="2"/>
          <w:kern w:val="0"/>
          <w:sz w:val="27"/>
          <w:szCs w:val="27"/>
          <w:lang w:eastAsia="en-GB"/>
          <w14:ligatures w14:val="none"/>
        </w:rPr>
        <w:t>is the process of automatically deploying an application into the production environment when it has completed testing and the build stages. Here, we'll automate everything from obtaining the application's source code to deploying it.</w:t>
      </w:r>
    </w:p>
    <w:p w14:paraId="3CAA1525" w14:textId="572CE6F9" w:rsidR="009B78CB" w:rsidRPr="009B78CB" w:rsidRDefault="009B78CB" w:rsidP="009B78CB">
      <w:pPr>
        <w:spacing w:after="0" w:line="240" w:lineRule="auto"/>
        <w:rPr>
          <w:rFonts w:ascii="Times New Roman" w:eastAsia="Times New Roman" w:hAnsi="Times New Roman" w:cs="Times New Roman"/>
          <w:kern w:val="0"/>
          <w:lang w:eastAsia="en-GB"/>
          <w14:ligatures w14:val="none"/>
        </w:rPr>
      </w:pPr>
      <w:r w:rsidRPr="009B78CB">
        <w:rPr>
          <w:rFonts w:ascii="Times New Roman" w:eastAsia="Times New Roman" w:hAnsi="Times New Roman" w:cs="Times New Roman"/>
          <w:kern w:val="0"/>
          <w:lang w:eastAsia="en-GB"/>
          <w14:ligatures w14:val="none"/>
        </w:rPr>
        <w:fldChar w:fldCharType="begin"/>
      </w:r>
      <w:r w:rsidRPr="009B78CB">
        <w:rPr>
          <w:rFonts w:ascii="Times New Roman" w:eastAsia="Times New Roman" w:hAnsi="Times New Roman" w:cs="Times New Roman"/>
          <w:kern w:val="0"/>
          <w:lang w:eastAsia="en-GB"/>
          <w14:ligatures w14:val="none"/>
        </w:rPr>
        <w:instrText xml:space="preserve"> INCLUDEPICTURE "https://media.geeksforgeeks.org/wp-content/uploads/20250821115827753425/4.webp" \* MERGEFORMATINET </w:instrText>
      </w:r>
      <w:r w:rsidRPr="009B78CB">
        <w:rPr>
          <w:rFonts w:ascii="Times New Roman" w:eastAsia="Times New Roman" w:hAnsi="Times New Roman" w:cs="Times New Roman"/>
          <w:kern w:val="0"/>
          <w:lang w:eastAsia="en-GB"/>
          <w14:ligatures w14:val="none"/>
        </w:rPr>
        <w:fldChar w:fldCharType="separate"/>
      </w:r>
      <w:r w:rsidRPr="009B78CB">
        <w:rPr>
          <w:rFonts w:ascii="Times New Roman" w:eastAsia="Times New Roman" w:hAnsi="Times New Roman" w:cs="Times New Roman"/>
          <w:noProof/>
          <w:kern w:val="0"/>
          <w:lang w:eastAsia="en-GB"/>
          <w14:ligatures w14:val="none"/>
        </w:rPr>
        <w:drawing>
          <wp:inline distT="0" distB="0" distL="0" distR="0" wp14:anchorId="4E8D8367" wp14:editId="1F1DD97A">
            <wp:extent cx="5731510" cy="2721610"/>
            <wp:effectExtent l="0" t="0" r="0" b="0"/>
            <wp:docPr id="1549731916" name="Picture 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721610"/>
                    </a:xfrm>
                    <a:prstGeom prst="rect">
                      <a:avLst/>
                    </a:prstGeom>
                    <a:noFill/>
                    <a:ln>
                      <a:noFill/>
                    </a:ln>
                  </pic:spPr>
                </pic:pic>
              </a:graphicData>
            </a:graphic>
          </wp:inline>
        </w:drawing>
      </w:r>
      <w:r w:rsidRPr="009B78CB">
        <w:rPr>
          <w:rFonts w:ascii="Times New Roman" w:eastAsia="Times New Roman" w:hAnsi="Times New Roman" w:cs="Times New Roman"/>
          <w:kern w:val="0"/>
          <w:lang w:eastAsia="en-GB"/>
          <w14:ligatures w14:val="none"/>
        </w:rPr>
        <w:fldChar w:fldCharType="end"/>
      </w:r>
    </w:p>
    <w:p w14:paraId="63F9EFCD"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p>
    <w:p w14:paraId="067170A1" w14:textId="77777777" w:rsidR="009B78CB" w:rsidRPr="009B78CB" w:rsidRDefault="009B78CB" w:rsidP="009B78CB">
      <w:pPr>
        <w:shd w:val="clear" w:color="auto" w:fill="FFFFFF"/>
        <w:spacing w:after="0" w:line="240" w:lineRule="auto"/>
        <w:jc w:val="both"/>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Continuous Delivery</w:t>
      </w:r>
      <w:r w:rsidRPr="009B78CB">
        <w:rPr>
          <w:rFonts w:ascii="Nunito" w:eastAsia="Times New Roman" w:hAnsi="Nunito" w:cs="Times New Roman"/>
          <w:color w:val="273239"/>
          <w:spacing w:val="2"/>
          <w:kern w:val="0"/>
          <w:sz w:val="27"/>
          <w:szCs w:val="27"/>
          <w:lang w:eastAsia="en-GB"/>
          <w14:ligatures w14:val="none"/>
        </w:rPr>
        <w:t>: Continuous Delivery is the process of deploying an application into production servers manually when it has completed testing and the build stages. Here, we will automate the continuous integration processes, however, manual involvement is still required for deploying it to the production environment.</w:t>
      </w:r>
    </w:p>
    <w:p w14:paraId="48FA8C35" w14:textId="4D41D3AC" w:rsidR="009B78CB" w:rsidRPr="009B78CB" w:rsidRDefault="009B78CB" w:rsidP="009B78CB">
      <w:pPr>
        <w:spacing w:after="0" w:line="240" w:lineRule="auto"/>
        <w:rPr>
          <w:rFonts w:ascii="Times New Roman" w:eastAsia="Times New Roman" w:hAnsi="Times New Roman" w:cs="Times New Roman"/>
          <w:kern w:val="0"/>
          <w:lang w:eastAsia="en-GB"/>
          <w14:ligatures w14:val="none"/>
        </w:rPr>
      </w:pPr>
      <w:r w:rsidRPr="009B78CB">
        <w:rPr>
          <w:rFonts w:ascii="Times New Roman" w:eastAsia="Times New Roman" w:hAnsi="Times New Roman" w:cs="Times New Roman"/>
          <w:kern w:val="0"/>
          <w:lang w:eastAsia="en-GB"/>
          <w14:ligatures w14:val="none"/>
        </w:rPr>
        <w:lastRenderedPageBreak/>
        <w:fldChar w:fldCharType="begin"/>
      </w:r>
      <w:r w:rsidRPr="009B78CB">
        <w:rPr>
          <w:rFonts w:ascii="Times New Roman" w:eastAsia="Times New Roman" w:hAnsi="Times New Roman" w:cs="Times New Roman"/>
          <w:kern w:val="0"/>
          <w:lang w:eastAsia="en-GB"/>
          <w14:ligatures w14:val="none"/>
        </w:rPr>
        <w:instrText xml:space="preserve"> INCLUDEPICTURE "https://media.geeksforgeeks.org/wp-content/uploads/20250821115127203111/3.webp" \* MERGEFORMATINET </w:instrText>
      </w:r>
      <w:r w:rsidRPr="009B78CB">
        <w:rPr>
          <w:rFonts w:ascii="Times New Roman" w:eastAsia="Times New Roman" w:hAnsi="Times New Roman" w:cs="Times New Roman"/>
          <w:kern w:val="0"/>
          <w:lang w:eastAsia="en-GB"/>
          <w14:ligatures w14:val="none"/>
        </w:rPr>
        <w:fldChar w:fldCharType="separate"/>
      </w:r>
      <w:r w:rsidRPr="009B78CB">
        <w:rPr>
          <w:rFonts w:ascii="Times New Roman" w:eastAsia="Times New Roman" w:hAnsi="Times New Roman" w:cs="Times New Roman"/>
          <w:noProof/>
          <w:kern w:val="0"/>
          <w:lang w:eastAsia="en-GB"/>
          <w14:ligatures w14:val="none"/>
        </w:rPr>
        <w:drawing>
          <wp:inline distT="0" distB="0" distL="0" distR="0" wp14:anchorId="25F6EC2C" wp14:editId="6B4EE8B2">
            <wp:extent cx="5731510" cy="2721610"/>
            <wp:effectExtent l="0" t="0" r="0" b="0"/>
            <wp:docPr id="929187792" name="Picture 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721610"/>
                    </a:xfrm>
                    <a:prstGeom prst="rect">
                      <a:avLst/>
                    </a:prstGeom>
                    <a:noFill/>
                    <a:ln>
                      <a:noFill/>
                    </a:ln>
                  </pic:spPr>
                </pic:pic>
              </a:graphicData>
            </a:graphic>
          </wp:inline>
        </w:drawing>
      </w:r>
      <w:r w:rsidRPr="009B78CB">
        <w:rPr>
          <w:rFonts w:ascii="Times New Roman" w:eastAsia="Times New Roman" w:hAnsi="Times New Roman" w:cs="Times New Roman"/>
          <w:kern w:val="0"/>
          <w:lang w:eastAsia="en-GB"/>
          <w14:ligatures w14:val="none"/>
        </w:rPr>
        <w:fldChar w:fldCharType="end"/>
      </w:r>
    </w:p>
    <w:p w14:paraId="4EE19E2D" w14:textId="77777777"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Example:</w:t>
      </w:r>
    </w:p>
    <w:p w14:paraId="407E04C8"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Suppose the team adds a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“Refer &amp; Earn” feature.</w:t>
      </w:r>
    </w:p>
    <w:p w14:paraId="3D8A3DBB" w14:textId="77777777" w:rsidR="009B78CB" w:rsidRPr="009B78CB" w:rsidRDefault="009B78CB" w:rsidP="009B78CB">
      <w:pPr>
        <w:numPr>
          <w:ilvl w:val="0"/>
          <w:numId w:val="4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The code is developed, tested, and marked as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ready to go live</w:t>
      </w:r>
      <w:r w:rsidRPr="009B78CB">
        <w:rPr>
          <w:rFonts w:ascii="Nunito" w:eastAsia="Times New Roman" w:hAnsi="Nunito" w:cs="Times New Roman"/>
          <w:color w:val="273239"/>
          <w:spacing w:val="2"/>
          <w:kern w:val="0"/>
          <w:sz w:val="27"/>
          <w:szCs w:val="27"/>
          <w:lang w:eastAsia="en-GB"/>
          <w14:ligatures w14:val="none"/>
        </w:rPr>
        <w:t>.</w:t>
      </w:r>
    </w:p>
    <w:p w14:paraId="7B6EF6F0" w14:textId="77777777" w:rsidR="009B78CB" w:rsidRPr="009B78CB" w:rsidRDefault="009B78CB" w:rsidP="009B78CB">
      <w:pPr>
        <w:numPr>
          <w:ilvl w:val="0"/>
          <w:numId w:val="4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However, the product team decides to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launch it during a weekend campaign</w:t>
      </w:r>
      <w:r w:rsidRPr="009B78CB">
        <w:rPr>
          <w:rFonts w:ascii="Nunito" w:eastAsia="Times New Roman" w:hAnsi="Nunito" w:cs="Times New Roman"/>
          <w:color w:val="273239"/>
          <w:spacing w:val="2"/>
          <w:kern w:val="0"/>
          <w:sz w:val="27"/>
          <w:szCs w:val="27"/>
          <w:lang w:eastAsia="en-GB"/>
          <w14:ligatures w14:val="none"/>
        </w:rPr>
        <w:t>.</w:t>
      </w:r>
    </w:p>
    <w:p w14:paraId="6B044461" w14:textId="77777777" w:rsidR="009B78CB" w:rsidRPr="009B78CB" w:rsidRDefault="009B78CB" w:rsidP="009B78CB">
      <w:pPr>
        <w:numPr>
          <w:ilvl w:val="0"/>
          <w:numId w:val="4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Until then, the feature stays on standby in the staging area.</w:t>
      </w:r>
    </w:p>
    <w:p w14:paraId="1DC02C5C"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Once approved, the code is manually deployed to production using a single click.</w:t>
      </w:r>
    </w:p>
    <w:p w14:paraId="70728748"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So,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Continuous Delivery</w:t>
      </w:r>
      <w:r w:rsidRPr="009B78CB">
        <w:rPr>
          <w:rFonts w:ascii="Nunito" w:eastAsia="Times New Roman" w:hAnsi="Nunito" w:cs="Times New Roman"/>
          <w:color w:val="273239"/>
          <w:spacing w:val="2"/>
          <w:kern w:val="0"/>
          <w:sz w:val="27"/>
          <w:szCs w:val="27"/>
          <w:lang w:eastAsia="en-GB"/>
          <w14:ligatures w14:val="none"/>
        </w:rPr>
        <w:t> ensures every update is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deployable anytime</w:t>
      </w:r>
      <w:r w:rsidRPr="009B78CB">
        <w:rPr>
          <w:rFonts w:ascii="Nunito" w:eastAsia="Times New Roman" w:hAnsi="Nunito" w:cs="Times New Roman"/>
          <w:color w:val="273239"/>
          <w:spacing w:val="2"/>
          <w:kern w:val="0"/>
          <w:sz w:val="27"/>
          <w:szCs w:val="27"/>
          <w:lang w:eastAsia="en-GB"/>
          <w14:ligatures w14:val="none"/>
        </w:rPr>
        <w:t>, but the actual release can be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controlled</w:t>
      </w:r>
      <w:r w:rsidRPr="009B78CB">
        <w:rPr>
          <w:rFonts w:ascii="Nunito" w:eastAsia="Times New Roman" w:hAnsi="Nunito" w:cs="Times New Roman"/>
          <w:color w:val="273239"/>
          <w:spacing w:val="2"/>
          <w:kern w:val="0"/>
          <w:sz w:val="27"/>
          <w:szCs w:val="27"/>
          <w:lang w:eastAsia="en-GB"/>
          <w14:ligatures w14:val="none"/>
        </w:rPr>
        <w:t>.</w:t>
      </w:r>
    </w:p>
    <w:p w14:paraId="74BCC865" w14:textId="192ECE17" w:rsidR="009B78CB" w:rsidRPr="009B78CB" w:rsidRDefault="009B78CB" w:rsidP="009B78CB">
      <w:pPr>
        <w:spacing w:after="0" w:line="240" w:lineRule="auto"/>
        <w:rPr>
          <w:rFonts w:ascii="Times New Roman" w:eastAsia="Times New Roman" w:hAnsi="Times New Roman" w:cs="Times New Roman"/>
          <w:kern w:val="0"/>
          <w:lang w:eastAsia="en-GB"/>
          <w14:ligatures w14:val="none"/>
        </w:rPr>
      </w:pPr>
      <w:r w:rsidRPr="009B78CB">
        <w:rPr>
          <w:rFonts w:ascii="Times New Roman" w:eastAsia="Times New Roman" w:hAnsi="Times New Roman" w:cs="Times New Roman"/>
          <w:kern w:val="0"/>
          <w:lang w:eastAsia="en-GB"/>
          <w14:ligatures w14:val="none"/>
        </w:rPr>
        <w:fldChar w:fldCharType="begin"/>
      </w:r>
      <w:r w:rsidRPr="009B78CB">
        <w:rPr>
          <w:rFonts w:ascii="Times New Roman" w:eastAsia="Times New Roman" w:hAnsi="Times New Roman" w:cs="Times New Roman"/>
          <w:kern w:val="0"/>
          <w:lang w:eastAsia="en-GB"/>
          <w14:ligatures w14:val="none"/>
        </w:rPr>
        <w:instrText xml:space="preserve"> INCLUDEPICTURE "https://media.geeksforgeeks.org/wp-content/uploads/20250821115009533277/2.webp" \* MERGEFORMATINET </w:instrText>
      </w:r>
      <w:r w:rsidRPr="009B78CB">
        <w:rPr>
          <w:rFonts w:ascii="Times New Roman" w:eastAsia="Times New Roman" w:hAnsi="Times New Roman" w:cs="Times New Roman"/>
          <w:kern w:val="0"/>
          <w:lang w:eastAsia="en-GB"/>
          <w14:ligatures w14:val="none"/>
        </w:rPr>
        <w:fldChar w:fldCharType="separate"/>
      </w:r>
      <w:r w:rsidRPr="009B78CB">
        <w:rPr>
          <w:rFonts w:ascii="Times New Roman" w:eastAsia="Times New Roman" w:hAnsi="Times New Roman" w:cs="Times New Roman"/>
          <w:noProof/>
          <w:kern w:val="0"/>
          <w:lang w:eastAsia="en-GB"/>
          <w14:ligatures w14:val="none"/>
        </w:rPr>
        <w:drawing>
          <wp:inline distT="0" distB="0" distL="0" distR="0" wp14:anchorId="0CCF2117" wp14:editId="529AD6C9">
            <wp:extent cx="5731510" cy="2721610"/>
            <wp:effectExtent l="0" t="0" r="0" b="0"/>
            <wp:docPr id="1634858034" name="Picture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721610"/>
                    </a:xfrm>
                    <a:prstGeom prst="rect">
                      <a:avLst/>
                    </a:prstGeom>
                    <a:noFill/>
                    <a:ln>
                      <a:noFill/>
                    </a:ln>
                  </pic:spPr>
                </pic:pic>
              </a:graphicData>
            </a:graphic>
          </wp:inline>
        </w:drawing>
      </w:r>
      <w:r w:rsidRPr="009B78CB">
        <w:rPr>
          <w:rFonts w:ascii="Times New Roman" w:eastAsia="Times New Roman" w:hAnsi="Times New Roman" w:cs="Times New Roman"/>
          <w:kern w:val="0"/>
          <w:lang w:eastAsia="en-GB"/>
          <w14:ligatures w14:val="none"/>
        </w:rPr>
        <w:fldChar w:fldCharType="end"/>
      </w:r>
    </w:p>
    <w:p w14:paraId="0AA799A3"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39B9A6F1"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0960B279" w14:textId="5ABDAD99"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5. Continuous Monitoring</w:t>
      </w:r>
    </w:p>
    <w:p w14:paraId="5DAB6F19" w14:textId="77777777" w:rsidR="009B78CB" w:rsidRPr="009B78CB" w:rsidRDefault="009B78CB" w:rsidP="009B78CB">
      <w:pPr>
        <w:shd w:val="clear" w:color="auto" w:fill="FFFFFF"/>
        <w:spacing w:after="150" w:line="240" w:lineRule="auto"/>
        <w:jc w:val="both"/>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DevOps lifecycle is incomplete if there was no Continuous Monitoring. Continuous Monitoring can be achieved with the help of Prometheus and Grafana we can continuously monitor and can get notified before anything goes wrong with the help of Prometheus we can gather many performance measures, including CPU and memory utilization, network traffic, application response times, error rates, and others. Grafana makes it possible to visually represent and keep track of data from time series, such as CPU and memory utilization.</w:t>
      </w:r>
    </w:p>
    <w:p w14:paraId="14D1F331" w14:textId="77777777"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Example:</w:t>
      </w:r>
    </w:p>
    <w:p w14:paraId="556B61DC"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 xml:space="preserve">Let's say </w:t>
      </w:r>
      <w:proofErr w:type="spellStart"/>
      <w:r w:rsidRPr="009B78CB">
        <w:rPr>
          <w:rFonts w:ascii="Nunito" w:eastAsia="Times New Roman" w:hAnsi="Nunito" w:cs="Times New Roman"/>
          <w:color w:val="273239"/>
          <w:spacing w:val="2"/>
          <w:kern w:val="0"/>
          <w:sz w:val="27"/>
          <w:szCs w:val="27"/>
          <w:lang w:eastAsia="en-GB"/>
          <w14:ligatures w14:val="none"/>
        </w:rPr>
        <w:t>your</w:t>
      </w:r>
      <w:proofErr w:type="spellEnd"/>
      <w:r w:rsidRPr="009B78CB">
        <w:rPr>
          <w:rFonts w:ascii="Nunito" w:eastAsia="Times New Roman" w:hAnsi="Nunito" w:cs="Times New Roman"/>
          <w:color w:val="273239"/>
          <w:spacing w:val="2"/>
          <w:kern w:val="0"/>
          <w:sz w:val="27"/>
          <w:szCs w:val="27"/>
          <w:lang w:eastAsia="en-GB"/>
          <w14:ligatures w14:val="none"/>
        </w:rPr>
        <w:t xml:space="preserve"> app suddenly takes longer to load the “Order History” page.</w:t>
      </w:r>
    </w:p>
    <w:p w14:paraId="13962491" w14:textId="77777777" w:rsidR="009B78CB" w:rsidRPr="009B78CB" w:rsidRDefault="009B78CB" w:rsidP="009B78CB">
      <w:pPr>
        <w:numPr>
          <w:ilvl w:val="0"/>
          <w:numId w:val="4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Prometheus</w:t>
      </w:r>
      <w:r w:rsidRPr="009B78CB">
        <w:rPr>
          <w:rFonts w:ascii="Nunito" w:eastAsia="Times New Roman" w:hAnsi="Nunito" w:cs="Times New Roman"/>
          <w:color w:val="273239"/>
          <w:spacing w:val="2"/>
          <w:kern w:val="0"/>
          <w:sz w:val="27"/>
          <w:szCs w:val="27"/>
          <w:lang w:eastAsia="en-GB"/>
          <w14:ligatures w14:val="none"/>
        </w:rPr>
        <w:t> tracks this slow response time and sends an alert to the team.</w:t>
      </w:r>
    </w:p>
    <w:p w14:paraId="02059AE2" w14:textId="77777777" w:rsidR="009B78CB" w:rsidRPr="009B78CB" w:rsidRDefault="009B78CB" w:rsidP="009B78CB">
      <w:pPr>
        <w:numPr>
          <w:ilvl w:val="0"/>
          <w:numId w:val="4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Grafana</w:t>
      </w:r>
      <w:r w:rsidRPr="009B78CB">
        <w:rPr>
          <w:rFonts w:ascii="Nunito" w:eastAsia="Times New Roman" w:hAnsi="Nunito" w:cs="Times New Roman"/>
          <w:color w:val="273239"/>
          <w:spacing w:val="2"/>
          <w:kern w:val="0"/>
          <w:sz w:val="27"/>
          <w:szCs w:val="27"/>
          <w:lang w:eastAsia="en-GB"/>
          <w14:ligatures w14:val="none"/>
        </w:rPr>
        <w:t> shows a graph that spikes during dinner hours when traffic is high.</w:t>
      </w:r>
    </w:p>
    <w:p w14:paraId="2C13792A" w14:textId="77777777" w:rsidR="009B78CB" w:rsidRPr="009B78CB" w:rsidRDefault="009B78CB" w:rsidP="009B78CB">
      <w:pPr>
        <w:numPr>
          <w:ilvl w:val="0"/>
          <w:numId w:val="4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The team uses this data to adjust the server settings or optimize the code.</w:t>
      </w:r>
    </w:p>
    <w:p w14:paraId="021C086C"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This prevents crashes and keeps the app smooth for all users, especially during peak hours like dinner time.</w:t>
      </w:r>
    </w:p>
    <w:p w14:paraId="7A853A28"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1494EC0D"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4BBB2A1F"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02E2B821"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7EB49AD2"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4C093059"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087BB848" w14:textId="71A46D7C"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6. Continuous Feedback</w:t>
      </w:r>
    </w:p>
    <w:p w14:paraId="0D59599C" w14:textId="77777777" w:rsidR="009B78CB" w:rsidRPr="009B78CB" w:rsidRDefault="009B78CB" w:rsidP="009B78CB">
      <w:pPr>
        <w:shd w:val="clear" w:color="auto" w:fill="FFFFFF"/>
        <w:spacing w:after="150" w:line="240" w:lineRule="auto"/>
        <w:jc w:val="both"/>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 xml:space="preserve">Once the application is released into the market the end users will use the application and they will give us feedback about the performance of the application and any glitches affecting the user experience after getting multiple feedback from the end users' the DevOps team will </w:t>
      </w:r>
      <w:proofErr w:type="spellStart"/>
      <w:r w:rsidRPr="009B78CB">
        <w:rPr>
          <w:rFonts w:ascii="Nunito" w:eastAsia="Times New Roman" w:hAnsi="Nunito" w:cs="Times New Roman"/>
          <w:color w:val="273239"/>
          <w:spacing w:val="2"/>
          <w:kern w:val="0"/>
          <w:sz w:val="27"/>
          <w:szCs w:val="27"/>
          <w:lang w:eastAsia="en-GB"/>
          <w14:ligatures w14:val="none"/>
        </w:rPr>
        <w:t>analyze</w:t>
      </w:r>
      <w:proofErr w:type="spellEnd"/>
      <w:r w:rsidRPr="009B78CB">
        <w:rPr>
          <w:rFonts w:ascii="Nunito" w:eastAsia="Times New Roman" w:hAnsi="Nunito" w:cs="Times New Roman"/>
          <w:color w:val="273239"/>
          <w:spacing w:val="2"/>
          <w:kern w:val="0"/>
          <w:sz w:val="27"/>
          <w:szCs w:val="27"/>
          <w:lang w:eastAsia="en-GB"/>
          <w14:ligatures w14:val="none"/>
        </w:rPr>
        <w:t xml:space="preserve"> the feedbacks given by end users and they will reach out to the developer team tries to rectify the mistakes they are performed in that piece of code by this we can reduce the errors or bugs that which we are currently developing and can produce much more effective results for the end users also we reduce any unnecessary steps to deploy the application. Continuous Feedback can increase the performance of the application and reduce bugs in the code making it smooth for end users to use the application.</w:t>
      </w:r>
    </w:p>
    <w:p w14:paraId="37CF69AA" w14:textId="77777777"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Example:</w:t>
      </w:r>
    </w:p>
    <w:p w14:paraId="2B156B99"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Suppose users complain that the live delivery tracking is not updating fast enough.</w:t>
      </w:r>
    </w:p>
    <w:p w14:paraId="6FCD9DBA" w14:textId="77777777" w:rsidR="009B78CB" w:rsidRPr="009B78CB" w:rsidRDefault="009B78CB" w:rsidP="009B78CB">
      <w:pPr>
        <w:numPr>
          <w:ilvl w:val="0"/>
          <w:numId w:val="4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The feedback is collected via app reviews, customer support, or feedback forms.</w:t>
      </w:r>
    </w:p>
    <w:p w14:paraId="3E28DDE9" w14:textId="77777777" w:rsidR="009B78CB" w:rsidRPr="009B78CB" w:rsidRDefault="009B78CB" w:rsidP="009B78CB">
      <w:pPr>
        <w:numPr>
          <w:ilvl w:val="0"/>
          <w:numId w:val="4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 xml:space="preserve">The DevOps team </w:t>
      </w:r>
      <w:proofErr w:type="spellStart"/>
      <w:r w:rsidRPr="009B78CB">
        <w:rPr>
          <w:rFonts w:ascii="Nunito" w:eastAsia="Times New Roman" w:hAnsi="Nunito" w:cs="Times New Roman"/>
          <w:color w:val="273239"/>
          <w:spacing w:val="2"/>
          <w:kern w:val="0"/>
          <w:sz w:val="27"/>
          <w:szCs w:val="27"/>
          <w:lang w:eastAsia="en-GB"/>
          <w14:ligatures w14:val="none"/>
        </w:rPr>
        <w:t>analyzes</w:t>
      </w:r>
      <w:proofErr w:type="spellEnd"/>
      <w:r w:rsidRPr="009B78CB">
        <w:rPr>
          <w:rFonts w:ascii="Nunito" w:eastAsia="Times New Roman" w:hAnsi="Nunito" w:cs="Times New Roman"/>
          <w:color w:val="273239"/>
          <w:spacing w:val="2"/>
          <w:kern w:val="0"/>
          <w:sz w:val="27"/>
          <w:szCs w:val="27"/>
          <w:lang w:eastAsia="en-GB"/>
          <w14:ligatures w14:val="none"/>
        </w:rPr>
        <w:t xml:space="preserve"> the issue and works with developers to improve the tracking speed.</w:t>
      </w:r>
    </w:p>
    <w:p w14:paraId="40D5F85B" w14:textId="77777777" w:rsidR="009B78CB" w:rsidRPr="009B78CB" w:rsidRDefault="009B78CB" w:rsidP="009B78CB">
      <w:pPr>
        <w:numPr>
          <w:ilvl w:val="0"/>
          <w:numId w:val="4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The next update includes a fix, and the user experience improves.</w:t>
      </w:r>
    </w:p>
    <w:p w14:paraId="6BA58430"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By responding to feedback, the app becomes more reliable and enjoyable to use.</w:t>
      </w:r>
    </w:p>
    <w:p w14:paraId="21A591EF"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0A52AF7C"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5437D3BA"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484FA9F0" w14:textId="77777777" w:rsid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47CD0A11" w14:textId="7CC262A7"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7. Continuous Operations </w:t>
      </w:r>
    </w:p>
    <w:p w14:paraId="200805EB" w14:textId="77777777" w:rsidR="009B78CB" w:rsidRPr="009B78CB" w:rsidRDefault="009B78CB" w:rsidP="009B78CB">
      <w:pPr>
        <w:shd w:val="clear" w:color="auto" w:fill="FFFFFF"/>
        <w:spacing w:after="150" w:line="240" w:lineRule="auto"/>
        <w:jc w:val="both"/>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We will sustain the higher application uptime by implementing continuous operation, which will assist us to cut down on the maintenance downtime that will negatively impact end users' experiences. More output, lower manufacturing costs, and better quality control are benefits of continuous operations.</w:t>
      </w:r>
    </w:p>
    <w:p w14:paraId="6ED7D6BE" w14:textId="77777777" w:rsidR="009B78CB" w:rsidRPr="009B78CB" w:rsidRDefault="009B78CB" w:rsidP="009B78C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Example:</w:t>
      </w:r>
    </w:p>
    <w:p w14:paraId="69563713"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Let’s say you need to update the payment system.</w:t>
      </w:r>
    </w:p>
    <w:p w14:paraId="2B8BBE14" w14:textId="77777777" w:rsidR="009B78CB" w:rsidRPr="009B78CB" w:rsidRDefault="009B78CB" w:rsidP="009B78CB">
      <w:pPr>
        <w:numPr>
          <w:ilvl w:val="0"/>
          <w:numId w:val="5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Instead of shutting the app down,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Continuous Operations</w:t>
      </w:r>
      <w:r w:rsidRPr="009B78CB">
        <w:rPr>
          <w:rFonts w:ascii="Nunito" w:eastAsia="Times New Roman" w:hAnsi="Nunito" w:cs="Times New Roman"/>
          <w:color w:val="273239"/>
          <w:spacing w:val="2"/>
          <w:kern w:val="0"/>
          <w:sz w:val="27"/>
          <w:szCs w:val="27"/>
          <w:lang w:eastAsia="en-GB"/>
          <w14:ligatures w14:val="none"/>
        </w:rPr>
        <w:t> ensures the update happens </w:t>
      </w:r>
      <w:r w:rsidRPr="009B78CB">
        <w:rPr>
          <w:rFonts w:ascii="Nunito" w:eastAsia="Times New Roman" w:hAnsi="Nunito" w:cs="Times New Roman"/>
          <w:b/>
          <w:bCs/>
          <w:color w:val="273239"/>
          <w:spacing w:val="2"/>
          <w:kern w:val="0"/>
          <w:sz w:val="27"/>
          <w:szCs w:val="27"/>
          <w:bdr w:val="none" w:sz="0" w:space="0" w:color="auto" w:frame="1"/>
          <w:lang w:eastAsia="en-GB"/>
          <w14:ligatures w14:val="none"/>
        </w:rPr>
        <w:t>in the background</w:t>
      </w:r>
      <w:r w:rsidRPr="009B78CB">
        <w:rPr>
          <w:rFonts w:ascii="Nunito" w:eastAsia="Times New Roman" w:hAnsi="Nunito" w:cs="Times New Roman"/>
          <w:color w:val="273239"/>
          <w:spacing w:val="2"/>
          <w:kern w:val="0"/>
          <w:sz w:val="27"/>
          <w:szCs w:val="27"/>
          <w:lang w:eastAsia="en-GB"/>
          <w14:ligatures w14:val="none"/>
        </w:rPr>
        <w:t>.</w:t>
      </w:r>
    </w:p>
    <w:p w14:paraId="2B07C781" w14:textId="77777777" w:rsidR="009B78CB" w:rsidRPr="009B78CB" w:rsidRDefault="009B78CB" w:rsidP="009B78CB">
      <w:pPr>
        <w:numPr>
          <w:ilvl w:val="0"/>
          <w:numId w:val="5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Users continue ordering food while the change is made without even noticing.</w:t>
      </w:r>
    </w:p>
    <w:p w14:paraId="647D6937"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This keeps customers happy and business running 24/7, especially during peak times like lunch and dinner.</w:t>
      </w:r>
    </w:p>
    <w:p w14:paraId="66C78BBB" w14:textId="77777777" w:rsid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48762968" w14:textId="77777777" w:rsid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62F8C0B6" w14:textId="77777777" w:rsid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0A4AB636" w14:textId="77777777" w:rsid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0FAD050C" w14:textId="77777777" w:rsid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5F19994A" w14:textId="77777777" w:rsid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3A3248BD" w14:textId="77777777" w:rsid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1EC3BE3A" w14:textId="77777777" w:rsid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0BFA4B6E" w14:textId="77777777" w:rsid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71F13533" w14:textId="77777777" w:rsid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143CAE72" w14:textId="77777777" w:rsid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65E1BEEF" w14:textId="77777777" w:rsid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21295DB0" w14:textId="77777777" w:rsid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3CE18D8F" w14:textId="77777777" w:rsid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3A3A5C84" w14:textId="34006E5B" w:rsidR="009B78CB" w:rsidRP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GB"/>
          <w14:ligatures w14:val="none"/>
        </w:rPr>
      </w:pPr>
      <w:r w:rsidRPr="009B78CB">
        <w:rPr>
          <w:rFonts w:ascii="Nunito" w:eastAsia="Times New Roman" w:hAnsi="Nunito" w:cs="Times New Roman"/>
          <w:b/>
          <w:bCs/>
          <w:color w:val="273239"/>
          <w:spacing w:val="2"/>
          <w:kern w:val="0"/>
          <w:sz w:val="36"/>
          <w:szCs w:val="36"/>
          <w:lang w:eastAsia="en-GB"/>
          <w14:ligatures w14:val="none"/>
        </w:rPr>
        <w:t>Best Practices of the DevOps Lifecycle</w:t>
      </w:r>
      <w:r>
        <w:rPr>
          <w:rFonts w:ascii="Nunito" w:eastAsia="Times New Roman" w:hAnsi="Nunito" w:cs="Times New Roman"/>
          <w:b/>
          <w:bCs/>
          <w:color w:val="273239"/>
          <w:spacing w:val="2"/>
          <w:kern w:val="0"/>
          <w:sz w:val="36"/>
          <w:szCs w:val="36"/>
          <w:lang w:eastAsia="en-GB"/>
          <w14:ligatures w14:val="none"/>
        </w:rPr>
        <w:br/>
      </w:r>
    </w:p>
    <w:p w14:paraId="6BFBFF41" w14:textId="77777777" w:rsidR="009B78CB" w:rsidRPr="009B78CB" w:rsidRDefault="009B78CB" w:rsidP="009B78C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1. </w:t>
      </w:r>
      <w:r w:rsidRPr="009B78CB">
        <w:rPr>
          <w:rFonts w:ascii="Nunito" w:eastAsia="Times New Roman" w:hAnsi="Nunito" w:cs="Times New Roman"/>
          <w:b/>
          <w:bCs/>
          <w:color w:val="273239"/>
          <w:spacing w:val="2"/>
          <w:kern w:val="0"/>
          <w:sz w:val="30"/>
          <w:szCs w:val="30"/>
          <w:bdr w:val="none" w:sz="0" w:space="0" w:color="auto" w:frame="1"/>
          <w:lang w:eastAsia="en-GB"/>
          <w14:ligatures w14:val="none"/>
        </w:rPr>
        <w:t>Foster a Collaborative Culture</w:t>
      </w:r>
    </w:p>
    <w:p w14:paraId="3D7C4F82" w14:textId="77777777" w:rsid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Encourage open communication and shared responsibilities between development and operations teams. This collaboration ensures that everyone is aligned towards common goals, leading to more efficient workflows and faster issue resolution.</w:t>
      </w:r>
    </w:p>
    <w:p w14:paraId="1A5B0C60"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p>
    <w:p w14:paraId="65030178" w14:textId="77777777" w:rsidR="009B78CB" w:rsidRPr="009B78CB" w:rsidRDefault="009B78CB" w:rsidP="009B78C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2. </w:t>
      </w:r>
      <w:r w:rsidRPr="009B78CB">
        <w:rPr>
          <w:rFonts w:ascii="Nunito" w:eastAsia="Times New Roman" w:hAnsi="Nunito" w:cs="Times New Roman"/>
          <w:b/>
          <w:bCs/>
          <w:color w:val="273239"/>
          <w:spacing w:val="2"/>
          <w:kern w:val="0"/>
          <w:sz w:val="30"/>
          <w:szCs w:val="30"/>
          <w:bdr w:val="none" w:sz="0" w:space="0" w:color="auto" w:frame="1"/>
          <w:lang w:eastAsia="en-GB"/>
          <w14:ligatures w14:val="none"/>
        </w:rPr>
        <w:t>Implement Continuous Integration and Continuous Delivery (CI/CD)</w:t>
      </w:r>
    </w:p>
    <w:p w14:paraId="3F5C513B" w14:textId="77777777" w:rsid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Automate the process of integrating code changes and delivering them to production. CI/CD pipelines help in detecting issues early, reducing manual errors, and accelerating the release cycle.</w:t>
      </w:r>
    </w:p>
    <w:p w14:paraId="583FC4D6"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p>
    <w:p w14:paraId="53A508D8" w14:textId="77777777" w:rsidR="009B78CB" w:rsidRPr="009B78CB" w:rsidRDefault="009B78CB" w:rsidP="009B78C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3. </w:t>
      </w:r>
      <w:r w:rsidRPr="009B78CB">
        <w:rPr>
          <w:rFonts w:ascii="Nunito" w:eastAsia="Times New Roman" w:hAnsi="Nunito" w:cs="Times New Roman"/>
          <w:b/>
          <w:bCs/>
          <w:color w:val="273239"/>
          <w:spacing w:val="2"/>
          <w:kern w:val="0"/>
          <w:sz w:val="30"/>
          <w:szCs w:val="30"/>
          <w:bdr w:val="none" w:sz="0" w:space="0" w:color="auto" w:frame="1"/>
          <w:lang w:eastAsia="en-GB"/>
          <w14:ligatures w14:val="none"/>
        </w:rPr>
        <w:t>Adopt Infrastructure as Code (</w:t>
      </w:r>
      <w:proofErr w:type="spellStart"/>
      <w:r w:rsidRPr="009B78CB">
        <w:rPr>
          <w:rFonts w:ascii="Nunito" w:eastAsia="Times New Roman" w:hAnsi="Nunito" w:cs="Times New Roman"/>
          <w:b/>
          <w:bCs/>
          <w:color w:val="273239"/>
          <w:spacing w:val="2"/>
          <w:kern w:val="0"/>
          <w:sz w:val="30"/>
          <w:szCs w:val="30"/>
          <w:bdr w:val="none" w:sz="0" w:space="0" w:color="auto" w:frame="1"/>
          <w:lang w:eastAsia="en-GB"/>
          <w14:ligatures w14:val="none"/>
        </w:rPr>
        <w:t>IaC</w:t>
      </w:r>
      <w:proofErr w:type="spellEnd"/>
      <w:r w:rsidRPr="009B78CB">
        <w:rPr>
          <w:rFonts w:ascii="Nunito" w:eastAsia="Times New Roman" w:hAnsi="Nunito" w:cs="Times New Roman"/>
          <w:b/>
          <w:bCs/>
          <w:color w:val="273239"/>
          <w:spacing w:val="2"/>
          <w:kern w:val="0"/>
          <w:sz w:val="30"/>
          <w:szCs w:val="30"/>
          <w:bdr w:val="none" w:sz="0" w:space="0" w:color="auto" w:frame="1"/>
          <w:lang w:eastAsia="en-GB"/>
          <w14:ligatures w14:val="none"/>
        </w:rPr>
        <w:t>)</w:t>
      </w:r>
    </w:p>
    <w:p w14:paraId="7D511A16" w14:textId="77777777" w:rsid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 xml:space="preserve">Manage and provision infrastructure through code, allowing for consistent and repeatable configurations. </w:t>
      </w:r>
      <w:proofErr w:type="spellStart"/>
      <w:r w:rsidRPr="009B78CB">
        <w:rPr>
          <w:rFonts w:ascii="Nunito" w:eastAsia="Times New Roman" w:hAnsi="Nunito" w:cs="Times New Roman"/>
          <w:color w:val="273239"/>
          <w:spacing w:val="2"/>
          <w:kern w:val="0"/>
          <w:sz w:val="27"/>
          <w:szCs w:val="27"/>
          <w:lang w:eastAsia="en-GB"/>
          <w14:ligatures w14:val="none"/>
        </w:rPr>
        <w:t>IaC</w:t>
      </w:r>
      <w:proofErr w:type="spellEnd"/>
      <w:r w:rsidRPr="009B78CB">
        <w:rPr>
          <w:rFonts w:ascii="Nunito" w:eastAsia="Times New Roman" w:hAnsi="Nunito" w:cs="Times New Roman"/>
          <w:color w:val="273239"/>
          <w:spacing w:val="2"/>
          <w:kern w:val="0"/>
          <w:sz w:val="27"/>
          <w:szCs w:val="27"/>
          <w:lang w:eastAsia="en-GB"/>
          <w14:ligatures w14:val="none"/>
        </w:rPr>
        <w:t xml:space="preserve"> tools like Terraform and Ansible enable teams to automate infrastructure setup, reducing the risk of human error.</w:t>
      </w:r>
    </w:p>
    <w:p w14:paraId="438515FA"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p>
    <w:p w14:paraId="2B62B31B" w14:textId="77777777" w:rsidR="009B78CB" w:rsidRPr="009B78CB" w:rsidRDefault="009B78CB" w:rsidP="009B78C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4. </w:t>
      </w:r>
      <w:r w:rsidRPr="009B78CB">
        <w:rPr>
          <w:rFonts w:ascii="Nunito" w:eastAsia="Times New Roman" w:hAnsi="Nunito" w:cs="Times New Roman"/>
          <w:b/>
          <w:bCs/>
          <w:color w:val="273239"/>
          <w:spacing w:val="2"/>
          <w:kern w:val="0"/>
          <w:sz w:val="30"/>
          <w:szCs w:val="30"/>
          <w:bdr w:val="none" w:sz="0" w:space="0" w:color="auto" w:frame="1"/>
          <w:lang w:eastAsia="en-GB"/>
          <w14:ligatures w14:val="none"/>
        </w:rPr>
        <w:t>Embrace Continuous Monitoring and Logging</w:t>
      </w:r>
    </w:p>
    <w:p w14:paraId="047DE90E" w14:textId="77777777" w:rsid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Continuously monitor applications and infrastructure to detect and address issues proactively. Tools like Prometheus and ELK Stack provide insights into system performance and help in maintaining reliability.</w:t>
      </w:r>
    </w:p>
    <w:p w14:paraId="61FB6132"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p>
    <w:p w14:paraId="6D62742F" w14:textId="77777777" w:rsidR="009B78CB" w:rsidRPr="009B78CB" w:rsidRDefault="009B78CB" w:rsidP="009B78C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5. </w:t>
      </w:r>
      <w:r w:rsidRPr="009B78CB">
        <w:rPr>
          <w:rFonts w:ascii="Nunito" w:eastAsia="Times New Roman" w:hAnsi="Nunito" w:cs="Times New Roman"/>
          <w:b/>
          <w:bCs/>
          <w:color w:val="273239"/>
          <w:spacing w:val="2"/>
          <w:kern w:val="0"/>
          <w:sz w:val="30"/>
          <w:szCs w:val="30"/>
          <w:bdr w:val="none" w:sz="0" w:space="0" w:color="auto" w:frame="1"/>
          <w:lang w:eastAsia="en-GB"/>
          <w14:ligatures w14:val="none"/>
        </w:rPr>
        <w:t>Integrate Security Practices (</w:t>
      </w:r>
      <w:proofErr w:type="spellStart"/>
      <w:r w:rsidRPr="009B78CB">
        <w:rPr>
          <w:rFonts w:ascii="Nunito" w:eastAsia="Times New Roman" w:hAnsi="Nunito" w:cs="Times New Roman"/>
          <w:b/>
          <w:bCs/>
          <w:color w:val="273239"/>
          <w:spacing w:val="2"/>
          <w:kern w:val="0"/>
          <w:sz w:val="30"/>
          <w:szCs w:val="30"/>
          <w:bdr w:val="none" w:sz="0" w:space="0" w:color="auto" w:frame="1"/>
          <w:lang w:eastAsia="en-GB"/>
          <w14:ligatures w14:val="none"/>
        </w:rPr>
        <w:t>DevSecOps</w:t>
      </w:r>
      <w:proofErr w:type="spellEnd"/>
      <w:r w:rsidRPr="009B78CB">
        <w:rPr>
          <w:rFonts w:ascii="Nunito" w:eastAsia="Times New Roman" w:hAnsi="Nunito" w:cs="Times New Roman"/>
          <w:b/>
          <w:bCs/>
          <w:color w:val="273239"/>
          <w:spacing w:val="2"/>
          <w:kern w:val="0"/>
          <w:sz w:val="30"/>
          <w:szCs w:val="30"/>
          <w:bdr w:val="none" w:sz="0" w:space="0" w:color="auto" w:frame="1"/>
          <w:lang w:eastAsia="en-GB"/>
          <w14:ligatures w14:val="none"/>
        </w:rPr>
        <w:t>)</w:t>
      </w:r>
    </w:p>
    <w:p w14:paraId="75100E74" w14:textId="77777777" w:rsid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Incorporate security measures throughout the development lifecycle. By integrating security early, teams can identify and mitigate vulnerabilities before they reach production.</w:t>
      </w:r>
    </w:p>
    <w:p w14:paraId="5DB0542D"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p>
    <w:p w14:paraId="04078130" w14:textId="77777777" w:rsidR="009B78CB" w:rsidRPr="009B78CB" w:rsidRDefault="009B78CB" w:rsidP="009B78C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lastRenderedPageBreak/>
        <w:t>6. </w:t>
      </w:r>
      <w:r w:rsidRPr="009B78CB">
        <w:rPr>
          <w:rFonts w:ascii="Nunito" w:eastAsia="Times New Roman" w:hAnsi="Nunito" w:cs="Times New Roman"/>
          <w:b/>
          <w:bCs/>
          <w:color w:val="273239"/>
          <w:spacing w:val="2"/>
          <w:kern w:val="0"/>
          <w:sz w:val="30"/>
          <w:szCs w:val="30"/>
          <w:bdr w:val="none" w:sz="0" w:space="0" w:color="auto" w:frame="1"/>
          <w:lang w:eastAsia="en-GB"/>
          <w14:ligatures w14:val="none"/>
        </w:rPr>
        <w:t>Utilize Microservices Architecture</w:t>
      </w:r>
    </w:p>
    <w:p w14:paraId="2EF3CA75" w14:textId="77777777" w:rsid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Design applications as a collection of small, independent services. This approach enhances scalability and allows teams to develop, deploy, and manage services independently.</w:t>
      </w:r>
    </w:p>
    <w:p w14:paraId="455D3668"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p>
    <w:p w14:paraId="59AAB0EF" w14:textId="77777777" w:rsidR="009B78CB" w:rsidRPr="009B78CB" w:rsidRDefault="009B78CB" w:rsidP="009B78C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7. </w:t>
      </w:r>
      <w:r w:rsidRPr="009B78CB">
        <w:rPr>
          <w:rFonts w:ascii="Nunito" w:eastAsia="Times New Roman" w:hAnsi="Nunito" w:cs="Times New Roman"/>
          <w:b/>
          <w:bCs/>
          <w:color w:val="273239"/>
          <w:spacing w:val="2"/>
          <w:kern w:val="0"/>
          <w:sz w:val="30"/>
          <w:szCs w:val="30"/>
          <w:bdr w:val="none" w:sz="0" w:space="0" w:color="auto" w:frame="1"/>
          <w:lang w:eastAsia="en-GB"/>
          <w14:ligatures w14:val="none"/>
        </w:rPr>
        <w:t>Automate Testing Processes</w:t>
      </w:r>
    </w:p>
    <w:p w14:paraId="0452B724" w14:textId="77777777" w:rsid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Implement automated testing to validate code changes quickly and efficiently. Automated tests help in maintaining code quality and reducing the time required for manual testing.</w:t>
      </w:r>
    </w:p>
    <w:p w14:paraId="40B51F44"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p>
    <w:p w14:paraId="74488C48" w14:textId="77777777" w:rsidR="009B78CB" w:rsidRPr="009B78CB" w:rsidRDefault="009B78CB" w:rsidP="009B78C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8. </w:t>
      </w:r>
      <w:r w:rsidRPr="009B78CB">
        <w:rPr>
          <w:rFonts w:ascii="Nunito" w:eastAsia="Times New Roman" w:hAnsi="Nunito" w:cs="Times New Roman"/>
          <w:b/>
          <w:bCs/>
          <w:color w:val="273239"/>
          <w:spacing w:val="2"/>
          <w:kern w:val="0"/>
          <w:sz w:val="30"/>
          <w:szCs w:val="30"/>
          <w:bdr w:val="none" w:sz="0" w:space="0" w:color="auto" w:frame="1"/>
          <w:lang w:eastAsia="en-GB"/>
          <w14:ligatures w14:val="none"/>
        </w:rPr>
        <w:t>Implement Version Control Systems</w:t>
      </w:r>
    </w:p>
    <w:p w14:paraId="1E3AACCE" w14:textId="77777777" w:rsid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Use version control tools like Git to track code changes, collaborate effectively, and maintain a history of modifications. Version control is essential for coordinating work among team members and reverting to previous code states if needed.</w:t>
      </w:r>
    </w:p>
    <w:p w14:paraId="05A73894"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p>
    <w:p w14:paraId="4C041E0C" w14:textId="77777777" w:rsidR="009B78CB" w:rsidRPr="009B78CB" w:rsidRDefault="009B78CB" w:rsidP="009B78C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9. </w:t>
      </w:r>
      <w:r w:rsidRPr="009B78CB">
        <w:rPr>
          <w:rFonts w:ascii="Nunito" w:eastAsia="Times New Roman" w:hAnsi="Nunito" w:cs="Times New Roman"/>
          <w:b/>
          <w:bCs/>
          <w:color w:val="273239"/>
          <w:spacing w:val="2"/>
          <w:kern w:val="0"/>
          <w:sz w:val="30"/>
          <w:szCs w:val="30"/>
          <w:bdr w:val="none" w:sz="0" w:space="0" w:color="auto" w:frame="1"/>
          <w:lang w:eastAsia="en-GB"/>
          <w14:ligatures w14:val="none"/>
        </w:rPr>
        <w:t>Establish Continuous Feedback Mechanisms</w:t>
      </w:r>
    </w:p>
    <w:p w14:paraId="55018993" w14:textId="77777777" w:rsid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Gather feedback from stakeholders, users, and monitoring tools to inform future development. Continuous feedback loops enable teams to make informed decisions and improve the product iteratively.</w:t>
      </w:r>
    </w:p>
    <w:p w14:paraId="4DFC3187"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p>
    <w:p w14:paraId="3707B6BA" w14:textId="77777777" w:rsidR="009B78CB" w:rsidRPr="009B78CB" w:rsidRDefault="009B78CB" w:rsidP="009B78C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9B78CB">
        <w:rPr>
          <w:rFonts w:ascii="Nunito" w:eastAsia="Times New Roman" w:hAnsi="Nunito" w:cs="Times New Roman"/>
          <w:b/>
          <w:bCs/>
          <w:color w:val="273239"/>
          <w:spacing w:val="2"/>
          <w:kern w:val="0"/>
          <w:sz w:val="30"/>
          <w:szCs w:val="30"/>
          <w:lang w:eastAsia="en-GB"/>
          <w14:ligatures w14:val="none"/>
        </w:rPr>
        <w:t>10. </w:t>
      </w:r>
      <w:r w:rsidRPr="009B78CB">
        <w:rPr>
          <w:rFonts w:ascii="Nunito" w:eastAsia="Times New Roman" w:hAnsi="Nunito" w:cs="Times New Roman"/>
          <w:b/>
          <w:bCs/>
          <w:color w:val="273239"/>
          <w:spacing w:val="2"/>
          <w:kern w:val="0"/>
          <w:sz w:val="30"/>
          <w:szCs w:val="30"/>
          <w:bdr w:val="none" w:sz="0" w:space="0" w:color="auto" w:frame="1"/>
          <w:lang w:eastAsia="en-GB"/>
          <w14:ligatures w14:val="none"/>
        </w:rPr>
        <w:t>Prioritize Continuous Learning and Improvement</w:t>
      </w:r>
    </w:p>
    <w:p w14:paraId="3DF9CDBE" w14:textId="77777777" w:rsid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Encourage a culture of learning where teams regularly reflect on their processes and outcomes. Conduct retrospectives to identify areas for improvement and implement changes to enhance efficiency and effectiveness.</w:t>
      </w:r>
    </w:p>
    <w:p w14:paraId="5874771E" w14:textId="77777777" w:rsid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p>
    <w:p w14:paraId="3F2B24CB" w14:textId="77777777" w:rsid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p>
    <w:p w14:paraId="346A22B8" w14:textId="77777777" w:rsid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p>
    <w:p w14:paraId="55256918" w14:textId="77777777" w:rsid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p>
    <w:p w14:paraId="3524E9FF" w14:textId="77777777" w:rsid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p>
    <w:p w14:paraId="5FBBB5A2" w14:textId="77777777" w:rsidR="009B78CB" w:rsidRPr="009B78CB" w:rsidRDefault="009B78CB" w:rsidP="009B78C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p>
    <w:p w14:paraId="3356D980" w14:textId="77777777" w:rsidR="009B78CB" w:rsidRP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GB"/>
          <w14:ligatures w14:val="none"/>
        </w:rPr>
      </w:pPr>
      <w:r w:rsidRPr="009B78CB">
        <w:rPr>
          <w:rFonts w:ascii="Nunito" w:eastAsia="Times New Roman" w:hAnsi="Nunito" w:cs="Times New Roman"/>
          <w:b/>
          <w:bCs/>
          <w:color w:val="273239"/>
          <w:spacing w:val="2"/>
          <w:kern w:val="0"/>
          <w:sz w:val="36"/>
          <w:szCs w:val="36"/>
          <w:lang w:eastAsia="en-GB"/>
          <w14:ligatures w14:val="none"/>
        </w:rPr>
        <w:t xml:space="preserve">The Future: </w:t>
      </w:r>
      <w:proofErr w:type="spellStart"/>
      <w:r w:rsidRPr="009B78CB">
        <w:rPr>
          <w:rFonts w:ascii="Nunito" w:eastAsia="Times New Roman" w:hAnsi="Nunito" w:cs="Times New Roman"/>
          <w:b/>
          <w:bCs/>
          <w:color w:val="273239"/>
          <w:spacing w:val="2"/>
          <w:kern w:val="0"/>
          <w:sz w:val="36"/>
          <w:szCs w:val="36"/>
          <w:lang w:eastAsia="en-GB"/>
          <w14:ligatures w14:val="none"/>
        </w:rPr>
        <w:t>DevSecOps</w:t>
      </w:r>
      <w:proofErr w:type="spellEnd"/>
      <w:r w:rsidRPr="009B78CB">
        <w:rPr>
          <w:rFonts w:ascii="Nunito" w:eastAsia="Times New Roman" w:hAnsi="Nunito" w:cs="Times New Roman"/>
          <w:b/>
          <w:bCs/>
          <w:color w:val="273239"/>
          <w:spacing w:val="2"/>
          <w:kern w:val="0"/>
          <w:sz w:val="36"/>
          <w:szCs w:val="36"/>
          <w:lang w:eastAsia="en-GB"/>
          <w14:ligatures w14:val="none"/>
        </w:rPr>
        <w:t xml:space="preserve"> (Shifting Left)</w:t>
      </w:r>
    </w:p>
    <w:p w14:paraId="25E2D76C" w14:textId="77777777" w:rsid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color w:val="273239"/>
          <w:spacing w:val="2"/>
          <w:kern w:val="0"/>
          <w:sz w:val="27"/>
          <w:szCs w:val="27"/>
          <w:lang w:eastAsia="en-GB"/>
          <w14:ligatures w14:val="none"/>
        </w:rPr>
        <w:t>In traditional models, security was a final checkpoint before release. In DevOps, security is integrated into every phase. This is known as </w:t>
      </w:r>
      <w:proofErr w:type="spellStart"/>
      <w:r w:rsidRPr="009B78CB">
        <w:rPr>
          <w:rFonts w:ascii="Nunito" w:eastAsia="Times New Roman" w:hAnsi="Nunito" w:cs="Times New Roman"/>
          <w:b/>
          <w:bCs/>
          <w:color w:val="273239"/>
          <w:spacing w:val="2"/>
          <w:kern w:val="0"/>
          <w:sz w:val="27"/>
          <w:szCs w:val="27"/>
          <w:bdr w:val="none" w:sz="0" w:space="0" w:color="auto" w:frame="1"/>
          <w:lang w:eastAsia="en-GB"/>
          <w14:ligatures w14:val="none"/>
        </w:rPr>
        <w:t>DevSecOps</w:t>
      </w:r>
      <w:proofErr w:type="spellEnd"/>
      <w:r w:rsidRPr="009B78CB">
        <w:rPr>
          <w:rFonts w:ascii="Nunito" w:eastAsia="Times New Roman" w:hAnsi="Nunito" w:cs="Times New Roman"/>
          <w:color w:val="273239"/>
          <w:spacing w:val="2"/>
          <w:kern w:val="0"/>
          <w:sz w:val="27"/>
          <w:szCs w:val="27"/>
          <w:lang w:eastAsia="en-GB"/>
          <w14:ligatures w14:val="none"/>
        </w:rPr>
        <w:t> or "Shifting Left."</w:t>
      </w:r>
    </w:p>
    <w:p w14:paraId="3148B839"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0A6F0E7F" w14:textId="77777777" w:rsidR="009B78CB" w:rsidRPr="009B78CB" w:rsidRDefault="009B78CB" w:rsidP="009B78CB">
      <w:pPr>
        <w:numPr>
          <w:ilvl w:val="0"/>
          <w:numId w:val="5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Plan:</w:t>
      </w:r>
      <w:r w:rsidRPr="009B78CB">
        <w:rPr>
          <w:rFonts w:ascii="Nunito" w:eastAsia="Times New Roman" w:hAnsi="Nunito" w:cs="Times New Roman"/>
          <w:color w:val="273239"/>
          <w:spacing w:val="2"/>
          <w:kern w:val="0"/>
          <w:sz w:val="27"/>
          <w:szCs w:val="27"/>
          <w:lang w:eastAsia="en-GB"/>
          <w14:ligatures w14:val="none"/>
        </w:rPr>
        <w:t xml:space="preserve"> Threat </w:t>
      </w:r>
      <w:proofErr w:type="spellStart"/>
      <w:r w:rsidRPr="009B78CB">
        <w:rPr>
          <w:rFonts w:ascii="Nunito" w:eastAsia="Times New Roman" w:hAnsi="Nunito" w:cs="Times New Roman"/>
          <w:color w:val="273239"/>
          <w:spacing w:val="2"/>
          <w:kern w:val="0"/>
          <w:sz w:val="27"/>
          <w:szCs w:val="27"/>
          <w:lang w:eastAsia="en-GB"/>
          <w14:ligatures w14:val="none"/>
        </w:rPr>
        <w:t>modeling</w:t>
      </w:r>
      <w:proofErr w:type="spellEnd"/>
      <w:r w:rsidRPr="009B78CB">
        <w:rPr>
          <w:rFonts w:ascii="Nunito" w:eastAsia="Times New Roman" w:hAnsi="Nunito" w:cs="Times New Roman"/>
          <w:color w:val="273239"/>
          <w:spacing w:val="2"/>
          <w:kern w:val="0"/>
          <w:sz w:val="27"/>
          <w:szCs w:val="27"/>
          <w:lang w:eastAsia="en-GB"/>
          <w14:ligatures w14:val="none"/>
        </w:rPr>
        <w:t>.</w:t>
      </w:r>
    </w:p>
    <w:p w14:paraId="618BE3D1" w14:textId="77777777" w:rsidR="009B78CB" w:rsidRPr="009B78CB" w:rsidRDefault="009B78CB" w:rsidP="009B78CB">
      <w:pPr>
        <w:numPr>
          <w:ilvl w:val="0"/>
          <w:numId w:val="5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Code:</w:t>
      </w:r>
      <w:r w:rsidRPr="009B78CB">
        <w:rPr>
          <w:rFonts w:ascii="Nunito" w:eastAsia="Times New Roman" w:hAnsi="Nunito" w:cs="Times New Roman"/>
          <w:color w:val="273239"/>
          <w:spacing w:val="2"/>
          <w:kern w:val="0"/>
          <w:sz w:val="27"/>
          <w:szCs w:val="27"/>
          <w:lang w:eastAsia="en-GB"/>
          <w14:ligatures w14:val="none"/>
        </w:rPr>
        <w:t> Secure coding standards.</w:t>
      </w:r>
    </w:p>
    <w:p w14:paraId="4EAFC648" w14:textId="77777777" w:rsidR="009B78CB" w:rsidRPr="009B78CB" w:rsidRDefault="009B78CB" w:rsidP="009B78CB">
      <w:pPr>
        <w:numPr>
          <w:ilvl w:val="0"/>
          <w:numId w:val="5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Build:</w:t>
      </w:r>
      <w:r w:rsidRPr="009B78CB">
        <w:rPr>
          <w:rFonts w:ascii="Nunito" w:eastAsia="Times New Roman" w:hAnsi="Nunito" w:cs="Times New Roman"/>
          <w:color w:val="273239"/>
          <w:spacing w:val="2"/>
          <w:kern w:val="0"/>
          <w:sz w:val="27"/>
          <w:szCs w:val="27"/>
          <w:lang w:eastAsia="en-GB"/>
          <w14:ligatures w14:val="none"/>
        </w:rPr>
        <w:t> SAST (Static Application Security Testing) to find vulnerabilities in code.</w:t>
      </w:r>
    </w:p>
    <w:p w14:paraId="48568D93" w14:textId="77777777" w:rsidR="009B78CB" w:rsidRPr="009B78CB" w:rsidRDefault="009B78CB" w:rsidP="009B78CB">
      <w:pPr>
        <w:numPr>
          <w:ilvl w:val="0"/>
          <w:numId w:val="5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Test:</w:t>
      </w:r>
      <w:r w:rsidRPr="009B78CB">
        <w:rPr>
          <w:rFonts w:ascii="Nunito" w:eastAsia="Times New Roman" w:hAnsi="Nunito" w:cs="Times New Roman"/>
          <w:color w:val="273239"/>
          <w:spacing w:val="2"/>
          <w:kern w:val="0"/>
          <w:sz w:val="27"/>
          <w:szCs w:val="27"/>
          <w:lang w:eastAsia="en-GB"/>
          <w14:ligatures w14:val="none"/>
        </w:rPr>
        <w:t> DAST (Dynamic Application Security Testing) to hack the running app.</w:t>
      </w:r>
    </w:p>
    <w:p w14:paraId="3B821CF0" w14:textId="77777777" w:rsidR="009B78CB" w:rsidRDefault="009B78CB" w:rsidP="009B78CB">
      <w:pPr>
        <w:numPr>
          <w:ilvl w:val="0"/>
          <w:numId w:val="5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9B78CB">
        <w:rPr>
          <w:rFonts w:ascii="Nunito" w:eastAsia="Times New Roman" w:hAnsi="Nunito" w:cs="Times New Roman"/>
          <w:b/>
          <w:bCs/>
          <w:color w:val="273239"/>
          <w:spacing w:val="2"/>
          <w:kern w:val="0"/>
          <w:sz w:val="27"/>
          <w:szCs w:val="27"/>
          <w:bdr w:val="none" w:sz="0" w:space="0" w:color="auto" w:frame="1"/>
          <w:lang w:eastAsia="en-GB"/>
          <w14:ligatures w14:val="none"/>
        </w:rPr>
        <w:t>Deploy:</w:t>
      </w:r>
      <w:r w:rsidRPr="009B78CB">
        <w:rPr>
          <w:rFonts w:ascii="Nunito" w:eastAsia="Times New Roman" w:hAnsi="Nunito" w:cs="Times New Roman"/>
          <w:color w:val="273239"/>
          <w:spacing w:val="2"/>
          <w:kern w:val="0"/>
          <w:sz w:val="27"/>
          <w:szCs w:val="27"/>
          <w:lang w:eastAsia="en-GB"/>
          <w14:ligatures w14:val="none"/>
        </w:rPr>
        <w:t> Scanning Infrastructure as Code (</w:t>
      </w:r>
      <w:proofErr w:type="spellStart"/>
      <w:r w:rsidRPr="009B78CB">
        <w:rPr>
          <w:rFonts w:ascii="Nunito" w:eastAsia="Times New Roman" w:hAnsi="Nunito" w:cs="Times New Roman"/>
          <w:color w:val="273239"/>
          <w:spacing w:val="2"/>
          <w:kern w:val="0"/>
          <w:sz w:val="27"/>
          <w:szCs w:val="27"/>
          <w:lang w:eastAsia="en-GB"/>
          <w14:ligatures w14:val="none"/>
        </w:rPr>
        <w:t>IaC</w:t>
      </w:r>
      <w:proofErr w:type="spellEnd"/>
      <w:r w:rsidRPr="009B78CB">
        <w:rPr>
          <w:rFonts w:ascii="Nunito" w:eastAsia="Times New Roman" w:hAnsi="Nunito" w:cs="Times New Roman"/>
          <w:color w:val="273239"/>
          <w:spacing w:val="2"/>
          <w:kern w:val="0"/>
          <w:sz w:val="27"/>
          <w:szCs w:val="27"/>
          <w:lang w:eastAsia="en-GB"/>
          <w14:ligatures w14:val="none"/>
        </w:rPr>
        <w:t>) for misconfigurations.</w:t>
      </w:r>
    </w:p>
    <w:p w14:paraId="49679041" w14:textId="77777777" w:rsidR="009B78CB" w:rsidRPr="009B78CB" w:rsidRDefault="009B78CB" w:rsidP="009B78C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099D098B" w14:textId="77777777" w:rsidR="009B78CB" w:rsidRPr="009B78CB" w:rsidRDefault="009B78CB" w:rsidP="009B78CB">
      <w:p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GB"/>
          <w14:ligatures w14:val="none"/>
        </w:rPr>
      </w:pPr>
      <w:r w:rsidRPr="009B78CB">
        <w:rPr>
          <w:rFonts w:ascii="Nunito" w:eastAsia="Times New Roman" w:hAnsi="Nunito" w:cs="Times New Roman"/>
          <w:b/>
          <w:bCs/>
          <w:color w:val="273239"/>
          <w:spacing w:val="2"/>
          <w:kern w:val="0"/>
          <w:sz w:val="36"/>
          <w:szCs w:val="36"/>
          <w:lang w:eastAsia="en-GB"/>
          <w14:ligatures w14:val="none"/>
        </w:rPr>
        <w:t>The DevOps Toolchain</w:t>
      </w:r>
    </w:p>
    <w:tbl>
      <w:tblPr>
        <w:tblW w:w="0" w:type="auto"/>
        <w:shd w:val="clear" w:color="auto" w:fill="FFFFFF"/>
        <w:tblCellMar>
          <w:left w:w="0" w:type="dxa"/>
          <w:right w:w="0" w:type="dxa"/>
        </w:tblCellMar>
        <w:tblLook w:val="04A0" w:firstRow="1" w:lastRow="0" w:firstColumn="1" w:lastColumn="0" w:noHBand="0" w:noVBand="1"/>
      </w:tblPr>
      <w:tblGrid>
        <w:gridCol w:w="1923"/>
        <w:gridCol w:w="2969"/>
        <w:gridCol w:w="4128"/>
      </w:tblGrid>
      <w:tr w:rsidR="009B78CB" w:rsidRPr="009B78CB" w14:paraId="42993109"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883D19E" w14:textId="77777777" w:rsidR="009B78CB" w:rsidRPr="009B78CB" w:rsidRDefault="009B78CB" w:rsidP="009B78CB">
            <w:pPr>
              <w:spacing w:after="0" w:line="240" w:lineRule="auto"/>
              <w:jc w:val="center"/>
              <w:rPr>
                <w:rFonts w:ascii="Nunito" w:eastAsia="Times New Roman" w:hAnsi="Nunito" w:cs="Times New Roman"/>
                <w:b/>
                <w:bCs/>
                <w:color w:val="273239"/>
                <w:spacing w:val="2"/>
                <w:kern w:val="0"/>
                <w:sz w:val="28"/>
                <w:szCs w:val="28"/>
                <w:lang w:eastAsia="en-GB"/>
                <w14:ligatures w14:val="none"/>
              </w:rPr>
            </w:pPr>
            <w:r w:rsidRPr="009B78CB">
              <w:rPr>
                <w:rFonts w:ascii="Nunito" w:eastAsia="Times New Roman" w:hAnsi="Nunito" w:cs="Times New Roman"/>
                <w:b/>
                <w:bCs/>
                <w:color w:val="273239"/>
                <w:spacing w:val="2"/>
                <w:kern w:val="0"/>
                <w:sz w:val="28"/>
                <w:szCs w:val="28"/>
                <w:bdr w:val="none" w:sz="0" w:space="0" w:color="auto" w:frame="1"/>
                <w:lang w:eastAsia="en-GB"/>
                <w14:ligatures w14:val="none"/>
              </w:rPr>
              <w:t>Category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40D761D" w14:textId="77777777" w:rsidR="009B78CB" w:rsidRPr="009B78CB" w:rsidRDefault="009B78CB" w:rsidP="009B78CB">
            <w:pPr>
              <w:spacing w:after="0" w:line="240" w:lineRule="auto"/>
              <w:jc w:val="center"/>
              <w:rPr>
                <w:rFonts w:ascii="Nunito" w:eastAsia="Times New Roman" w:hAnsi="Nunito" w:cs="Times New Roman"/>
                <w:b/>
                <w:bCs/>
                <w:color w:val="273239"/>
                <w:spacing w:val="2"/>
                <w:kern w:val="0"/>
                <w:sz w:val="28"/>
                <w:szCs w:val="28"/>
                <w:lang w:eastAsia="en-GB"/>
                <w14:ligatures w14:val="none"/>
              </w:rPr>
            </w:pPr>
            <w:r w:rsidRPr="009B78CB">
              <w:rPr>
                <w:rFonts w:ascii="Nunito" w:eastAsia="Times New Roman" w:hAnsi="Nunito" w:cs="Times New Roman"/>
                <w:b/>
                <w:bCs/>
                <w:color w:val="273239"/>
                <w:spacing w:val="2"/>
                <w:kern w:val="0"/>
                <w:sz w:val="28"/>
                <w:szCs w:val="28"/>
                <w:bdr w:val="none" w:sz="0" w:space="0" w:color="auto" w:frame="1"/>
                <w:lang w:eastAsia="en-GB"/>
                <w14:ligatures w14:val="none"/>
              </w:rPr>
              <w:t>Purpose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378F69A" w14:textId="77777777" w:rsidR="009B78CB" w:rsidRPr="009B78CB" w:rsidRDefault="009B78CB" w:rsidP="009B78CB">
            <w:pPr>
              <w:spacing w:after="0" w:line="240" w:lineRule="auto"/>
              <w:jc w:val="center"/>
              <w:rPr>
                <w:rFonts w:ascii="Nunito" w:eastAsia="Times New Roman" w:hAnsi="Nunito" w:cs="Times New Roman"/>
                <w:b/>
                <w:bCs/>
                <w:color w:val="273239"/>
                <w:spacing w:val="2"/>
                <w:kern w:val="0"/>
                <w:sz w:val="28"/>
                <w:szCs w:val="28"/>
                <w:lang w:eastAsia="en-GB"/>
                <w14:ligatures w14:val="none"/>
              </w:rPr>
            </w:pPr>
            <w:r w:rsidRPr="009B78CB">
              <w:rPr>
                <w:rFonts w:ascii="Nunito" w:eastAsia="Times New Roman" w:hAnsi="Nunito" w:cs="Times New Roman"/>
                <w:b/>
                <w:bCs/>
                <w:color w:val="273239"/>
                <w:spacing w:val="2"/>
                <w:kern w:val="0"/>
                <w:sz w:val="28"/>
                <w:szCs w:val="28"/>
                <w:bdr w:val="none" w:sz="0" w:space="0" w:color="auto" w:frame="1"/>
                <w:lang w:eastAsia="en-GB"/>
                <w14:ligatures w14:val="none"/>
              </w:rPr>
              <w:t>Popular Tools</w:t>
            </w:r>
          </w:p>
        </w:tc>
      </w:tr>
      <w:tr w:rsidR="009B78CB" w:rsidRPr="009B78CB" w14:paraId="244CB62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FAFDDD"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b/>
                <w:bCs/>
                <w:color w:val="273239"/>
                <w:spacing w:val="2"/>
                <w:kern w:val="0"/>
                <w:sz w:val="25"/>
                <w:szCs w:val="25"/>
                <w:bdr w:val="none" w:sz="0" w:space="0" w:color="auto" w:frame="1"/>
                <w:lang w:eastAsia="en-GB"/>
                <w14:ligatures w14:val="none"/>
              </w:rPr>
              <w:t>Plan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E9C7B8"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color w:val="273239"/>
                <w:spacing w:val="2"/>
                <w:kern w:val="0"/>
                <w:sz w:val="25"/>
                <w:szCs w:val="25"/>
                <w:lang w:eastAsia="en-GB"/>
                <w14:ligatures w14:val="none"/>
              </w:rPr>
              <w:t>Project Management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9FE624"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color w:val="273239"/>
                <w:spacing w:val="2"/>
                <w:kern w:val="0"/>
                <w:sz w:val="25"/>
                <w:szCs w:val="25"/>
                <w:lang w:eastAsia="en-GB"/>
                <w14:ligatures w14:val="none"/>
              </w:rPr>
              <w:t>Jira, Trello, Monday.com</w:t>
            </w:r>
          </w:p>
        </w:tc>
      </w:tr>
      <w:tr w:rsidR="009B78CB" w:rsidRPr="009B78CB" w14:paraId="655A6760"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F44C5C"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b/>
                <w:bCs/>
                <w:color w:val="273239"/>
                <w:spacing w:val="2"/>
                <w:kern w:val="0"/>
                <w:sz w:val="25"/>
                <w:szCs w:val="25"/>
                <w:bdr w:val="none" w:sz="0" w:space="0" w:color="auto" w:frame="1"/>
                <w:lang w:eastAsia="en-GB"/>
                <w14:ligatures w14:val="none"/>
              </w:rPr>
              <w:t>SCM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2231A1"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color w:val="273239"/>
                <w:spacing w:val="2"/>
                <w:kern w:val="0"/>
                <w:sz w:val="25"/>
                <w:szCs w:val="25"/>
                <w:lang w:eastAsia="en-GB"/>
                <w14:ligatures w14:val="none"/>
              </w:rPr>
              <w:t>Source Code Management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D6968D"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color w:val="273239"/>
                <w:spacing w:val="2"/>
                <w:kern w:val="0"/>
                <w:sz w:val="25"/>
                <w:szCs w:val="25"/>
                <w:lang w:eastAsia="en-GB"/>
                <w14:ligatures w14:val="none"/>
              </w:rPr>
              <w:t>Git, GitHub, GitLab</w:t>
            </w:r>
          </w:p>
        </w:tc>
      </w:tr>
      <w:tr w:rsidR="009B78CB" w:rsidRPr="009B78CB" w14:paraId="53A009A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3CCB01"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b/>
                <w:bCs/>
                <w:color w:val="273239"/>
                <w:spacing w:val="2"/>
                <w:kern w:val="0"/>
                <w:sz w:val="25"/>
                <w:szCs w:val="25"/>
                <w:bdr w:val="none" w:sz="0" w:space="0" w:color="auto" w:frame="1"/>
                <w:lang w:eastAsia="en-GB"/>
                <w14:ligatures w14:val="none"/>
              </w:rPr>
              <w:t>CI/CD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44CC3E"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color w:val="273239"/>
                <w:spacing w:val="2"/>
                <w:kern w:val="0"/>
                <w:sz w:val="25"/>
                <w:szCs w:val="25"/>
                <w:lang w:eastAsia="en-GB"/>
                <w14:ligatures w14:val="none"/>
              </w:rPr>
              <w:t>Automation Server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5C290E"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color w:val="273239"/>
                <w:spacing w:val="2"/>
                <w:kern w:val="0"/>
                <w:sz w:val="25"/>
                <w:szCs w:val="25"/>
                <w:lang w:eastAsia="en-GB"/>
                <w14:ligatures w14:val="none"/>
              </w:rPr>
              <w:t xml:space="preserve">Jenkins, </w:t>
            </w:r>
            <w:proofErr w:type="spellStart"/>
            <w:r w:rsidRPr="009B78CB">
              <w:rPr>
                <w:rFonts w:ascii="Nunito" w:eastAsia="Times New Roman" w:hAnsi="Nunito" w:cs="Times New Roman"/>
                <w:color w:val="273239"/>
                <w:spacing w:val="2"/>
                <w:kern w:val="0"/>
                <w:sz w:val="25"/>
                <w:szCs w:val="25"/>
                <w:lang w:eastAsia="en-GB"/>
                <w14:ligatures w14:val="none"/>
              </w:rPr>
              <w:t>CircleCI</w:t>
            </w:r>
            <w:proofErr w:type="spellEnd"/>
            <w:r w:rsidRPr="009B78CB">
              <w:rPr>
                <w:rFonts w:ascii="Nunito" w:eastAsia="Times New Roman" w:hAnsi="Nunito" w:cs="Times New Roman"/>
                <w:color w:val="273239"/>
                <w:spacing w:val="2"/>
                <w:kern w:val="0"/>
                <w:sz w:val="25"/>
                <w:szCs w:val="25"/>
                <w:lang w:eastAsia="en-GB"/>
                <w14:ligatures w14:val="none"/>
              </w:rPr>
              <w:t>, GitHub Actions</w:t>
            </w:r>
          </w:p>
        </w:tc>
      </w:tr>
      <w:tr w:rsidR="009B78CB" w:rsidRPr="009B78CB" w14:paraId="164EDF6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A01AF9"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b/>
                <w:bCs/>
                <w:color w:val="273239"/>
                <w:spacing w:val="2"/>
                <w:kern w:val="0"/>
                <w:sz w:val="25"/>
                <w:szCs w:val="25"/>
                <w:bdr w:val="none" w:sz="0" w:space="0" w:color="auto" w:frame="1"/>
                <w:lang w:eastAsia="en-GB"/>
                <w14:ligatures w14:val="none"/>
              </w:rPr>
              <w:t>Build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37963A"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color w:val="273239"/>
                <w:spacing w:val="2"/>
                <w:kern w:val="0"/>
                <w:sz w:val="25"/>
                <w:szCs w:val="25"/>
                <w:lang w:eastAsia="en-GB"/>
                <w14:ligatures w14:val="none"/>
              </w:rPr>
              <w:t>Packaging &amp; Containers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8B0BC1"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color w:val="273239"/>
                <w:spacing w:val="2"/>
                <w:kern w:val="0"/>
                <w:sz w:val="25"/>
                <w:szCs w:val="25"/>
                <w:lang w:eastAsia="en-GB"/>
                <w14:ligatures w14:val="none"/>
              </w:rPr>
              <w:t>Maven, Docker, Gradle</w:t>
            </w:r>
          </w:p>
        </w:tc>
      </w:tr>
      <w:tr w:rsidR="009B78CB" w:rsidRPr="009B78CB" w14:paraId="242A3F2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DD48A8"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b/>
                <w:bCs/>
                <w:color w:val="273239"/>
                <w:spacing w:val="2"/>
                <w:kern w:val="0"/>
                <w:sz w:val="25"/>
                <w:szCs w:val="25"/>
                <w:bdr w:val="none" w:sz="0" w:space="0" w:color="auto" w:frame="1"/>
                <w:lang w:eastAsia="en-GB"/>
                <w14:ligatures w14:val="none"/>
              </w:rPr>
              <w:t>Testing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3957DB"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color w:val="273239"/>
                <w:spacing w:val="2"/>
                <w:kern w:val="0"/>
                <w:sz w:val="25"/>
                <w:szCs w:val="25"/>
                <w:lang w:eastAsia="en-GB"/>
                <w14:ligatures w14:val="none"/>
              </w:rPr>
              <w:t>Automated QA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EC4BF2"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color w:val="273239"/>
                <w:spacing w:val="2"/>
                <w:kern w:val="0"/>
                <w:sz w:val="25"/>
                <w:szCs w:val="25"/>
                <w:lang w:eastAsia="en-GB"/>
                <w14:ligatures w14:val="none"/>
              </w:rPr>
              <w:t>Selenium, SonarQube, JUnit</w:t>
            </w:r>
          </w:p>
        </w:tc>
      </w:tr>
      <w:tr w:rsidR="009B78CB" w:rsidRPr="009B78CB" w14:paraId="08AF608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C5BCDF"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b/>
                <w:bCs/>
                <w:color w:val="273239"/>
                <w:spacing w:val="2"/>
                <w:kern w:val="0"/>
                <w:sz w:val="25"/>
                <w:szCs w:val="25"/>
                <w:bdr w:val="none" w:sz="0" w:space="0" w:color="auto" w:frame="1"/>
                <w:lang w:eastAsia="en-GB"/>
                <w14:ligatures w14:val="none"/>
              </w:rPr>
              <w:t>Configuration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EB7A99"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color w:val="273239"/>
                <w:spacing w:val="2"/>
                <w:kern w:val="0"/>
                <w:sz w:val="25"/>
                <w:szCs w:val="25"/>
                <w:lang w:eastAsia="en-GB"/>
                <w14:ligatures w14:val="none"/>
              </w:rPr>
              <w:t>Managing Server State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CB1348"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color w:val="273239"/>
                <w:spacing w:val="2"/>
                <w:kern w:val="0"/>
                <w:sz w:val="25"/>
                <w:szCs w:val="25"/>
                <w:lang w:eastAsia="en-GB"/>
                <w14:ligatures w14:val="none"/>
              </w:rPr>
              <w:t>Ansible, Chef, Puppet</w:t>
            </w:r>
          </w:p>
        </w:tc>
      </w:tr>
      <w:tr w:rsidR="009B78CB" w:rsidRPr="009B78CB" w14:paraId="71B45FA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1653A3"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proofErr w:type="spellStart"/>
            <w:r w:rsidRPr="009B78CB">
              <w:rPr>
                <w:rFonts w:ascii="Nunito" w:eastAsia="Times New Roman" w:hAnsi="Nunito" w:cs="Times New Roman"/>
                <w:b/>
                <w:bCs/>
                <w:color w:val="273239"/>
                <w:spacing w:val="2"/>
                <w:kern w:val="0"/>
                <w:sz w:val="25"/>
                <w:szCs w:val="25"/>
                <w:bdr w:val="none" w:sz="0" w:space="0" w:color="auto" w:frame="1"/>
                <w:lang w:eastAsia="en-GB"/>
                <w14:ligatures w14:val="none"/>
              </w:rPr>
              <w:t>IaC</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936A15"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color w:val="273239"/>
                <w:spacing w:val="2"/>
                <w:kern w:val="0"/>
                <w:sz w:val="25"/>
                <w:szCs w:val="25"/>
                <w:lang w:eastAsia="en-GB"/>
                <w14:ligatures w14:val="none"/>
              </w:rPr>
              <w:t>Provisioning Infrastructure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59879C"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color w:val="273239"/>
                <w:spacing w:val="2"/>
                <w:kern w:val="0"/>
                <w:sz w:val="25"/>
                <w:szCs w:val="25"/>
                <w:lang w:eastAsia="en-GB"/>
                <w14:ligatures w14:val="none"/>
              </w:rPr>
              <w:t>Terraform, AWS CloudFormation</w:t>
            </w:r>
          </w:p>
        </w:tc>
      </w:tr>
      <w:tr w:rsidR="009B78CB" w:rsidRPr="009B78CB" w14:paraId="2DE4C95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C6B721"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b/>
                <w:bCs/>
                <w:color w:val="273239"/>
                <w:spacing w:val="2"/>
                <w:kern w:val="0"/>
                <w:sz w:val="25"/>
                <w:szCs w:val="25"/>
                <w:bdr w:val="none" w:sz="0" w:space="0" w:color="auto" w:frame="1"/>
                <w:lang w:eastAsia="en-GB"/>
                <w14:ligatures w14:val="none"/>
              </w:rPr>
              <w:lastRenderedPageBreak/>
              <w:t>Orchestration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6C33A5"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color w:val="273239"/>
                <w:spacing w:val="2"/>
                <w:kern w:val="0"/>
                <w:sz w:val="25"/>
                <w:szCs w:val="25"/>
                <w:lang w:eastAsia="en-GB"/>
                <w14:ligatures w14:val="none"/>
              </w:rPr>
              <w:t>Managing Containers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0625CB"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color w:val="273239"/>
                <w:spacing w:val="2"/>
                <w:kern w:val="0"/>
                <w:sz w:val="25"/>
                <w:szCs w:val="25"/>
                <w:lang w:eastAsia="en-GB"/>
                <w14:ligatures w14:val="none"/>
              </w:rPr>
              <w:t>Kubernetes (K8s), Docker Swarm</w:t>
            </w:r>
          </w:p>
        </w:tc>
      </w:tr>
      <w:tr w:rsidR="009B78CB" w:rsidRPr="009B78CB" w14:paraId="44560B6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0C09D5"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b/>
                <w:bCs/>
                <w:color w:val="273239"/>
                <w:spacing w:val="2"/>
                <w:kern w:val="0"/>
                <w:sz w:val="25"/>
                <w:szCs w:val="25"/>
                <w:bdr w:val="none" w:sz="0" w:space="0" w:color="auto" w:frame="1"/>
                <w:lang w:eastAsia="en-GB"/>
                <w14:ligatures w14:val="none"/>
              </w:rPr>
              <w:t>Monitoring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E20F51"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color w:val="273239"/>
                <w:spacing w:val="2"/>
                <w:kern w:val="0"/>
                <w:sz w:val="25"/>
                <w:szCs w:val="25"/>
                <w:lang w:eastAsia="en-GB"/>
                <w14:ligatures w14:val="none"/>
              </w:rPr>
              <w:t>Observability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724F39" w14:textId="77777777" w:rsidR="009B78CB" w:rsidRPr="009B78CB" w:rsidRDefault="009B78CB" w:rsidP="009B78C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9B78CB">
              <w:rPr>
                <w:rFonts w:ascii="Nunito" w:eastAsia="Times New Roman" w:hAnsi="Nunito" w:cs="Times New Roman"/>
                <w:color w:val="273239"/>
                <w:spacing w:val="2"/>
                <w:kern w:val="0"/>
                <w:sz w:val="25"/>
                <w:szCs w:val="25"/>
                <w:lang w:eastAsia="en-GB"/>
                <w14:ligatures w14:val="none"/>
              </w:rPr>
              <w:t>Prometheus, Grafana, Datadog, Nagios</w:t>
            </w:r>
          </w:p>
        </w:tc>
      </w:tr>
    </w:tbl>
    <w:p w14:paraId="722FA33C" w14:textId="77777777" w:rsidR="001C5B33" w:rsidRPr="009B78CB" w:rsidRDefault="001C5B33"/>
    <w:sectPr w:rsidR="001C5B33" w:rsidRPr="009B78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Nunito">
    <w:panose1 w:val="00000000000000000000"/>
    <w:charset w:val="4D"/>
    <w:family w:val="auto"/>
    <w:pitch w:val="variable"/>
    <w:sig w:usb0="A00002FF" w:usb1="5000204B" w:usb2="00000000" w:usb3="00000000" w:csb0="00000197"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10A62"/>
    <w:multiLevelType w:val="multilevel"/>
    <w:tmpl w:val="28B4D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C61A1"/>
    <w:multiLevelType w:val="multilevel"/>
    <w:tmpl w:val="2C5A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8C6C86"/>
    <w:multiLevelType w:val="multilevel"/>
    <w:tmpl w:val="4E0E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DB0021"/>
    <w:multiLevelType w:val="multilevel"/>
    <w:tmpl w:val="2008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7D6D0E"/>
    <w:multiLevelType w:val="multilevel"/>
    <w:tmpl w:val="0B90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2D2B88"/>
    <w:multiLevelType w:val="multilevel"/>
    <w:tmpl w:val="7BE4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D41897"/>
    <w:multiLevelType w:val="multilevel"/>
    <w:tmpl w:val="3350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334C5D"/>
    <w:multiLevelType w:val="multilevel"/>
    <w:tmpl w:val="7D36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CB0866"/>
    <w:multiLevelType w:val="multilevel"/>
    <w:tmpl w:val="E7FC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8F663A"/>
    <w:multiLevelType w:val="multilevel"/>
    <w:tmpl w:val="319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C621FA"/>
    <w:multiLevelType w:val="multilevel"/>
    <w:tmpl w:val="5BB8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AD0194"/>
    <w:multiLevelType w:val="multilevel"/>
    <w:tmpl w:val="9132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C3066A"/>
    <w:multiLevelType w:val="multilevel"/>
    <w:tmpl w:val="721A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FD3F83"/>
    <w:multiLevelType w:val="multilevel"/>
    <w:tmpl w:val="AA74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E01637"/>
    <w:multiLevelType w:val="multilevel"/>
    <w:tmpl w:val="D114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8A72C3"/>
    <w:multiLevelType w:val="multilevel"/>
    <w:tmpl w:val="D028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F90F9F"/>
    <w:multiLevelType w:val="hybridMultilevel"/>
    <w:tmpl w:val="606A58CA"/>
    <w:lvl w:ilvl="0" w:tplc="2E84EEA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C1342D8"/>
    <w:multiLevelType w:val="multilevel"/>
    <w:tmpl w:val="3F5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4875871">
    <w:abstractNumId w:val="10"/>
    <w:lvlOverride w:ilvl="0">
      <w:startOverride w:val="1"/>
    </w:lvlOverride>
  </w:num>
  <w:num w:numId="2" w16cid:durableId="804660545">
    <w:abstractNumId w:val="10"/>
    <w:lvlOverride w:ilvl="0">
      <w:startOverride w:val="2"/>
    </w:lvlOverride>
  </w:num>
  <w:num w:numId="3" w16cid:durableId="30617419">
    <w:abstractNumId w:val="10"/>
    <w:lvlOverride w:ilvl="0">
      <w:startOverride w:val="3"/>
    </w:lvlOverride>
  </w:num>
  <w:num w:numId="4" w16cid:durableId="1247958791">
    <w:abstractNumId w:val="4"/>
    <w:lvlOverride w:ilvl="0">
      <w:startOverride w:val="1"/>
    </w:lvlOverride>
  </w:num>
  <w:num w:numId="5" w16cid:durableId="1984501685">
    <w:abstractNumId w:val="4"/>
    <w:lvlOverride w:ilvl="0">
      <w:startOverride w:val="2"/>
    </w:lvlOverride>
  </w:num>
  <w:num w:numId="6" w16cid:durableId="1465736004">
    <w:abstractNumId w:val="4"/>
    <w:lvlOverride w:ilvl="0">
      <w:startOverride w:val="3"/>
    </w:lvlOverride>
  </w:num>
  <w:num w:numId="7" w16cid:durableId="1189830826">
    <w:abstractNumId w:val="13"/>
    <w:lvlOverride w:ilvl="0">
      <w:startOverride w:val="1"/>
    </w:lvlOverride>
  </w:num>
  <w:num w:numId="8" w16cid:durableId="748693393">
    <w:abstractNumId w:val="13"/>
    <w:lvlOverride w:ilvl="0">
      <w:startOverride w:val="2"/>
    </w:lvlOverride>
  </w:num>
  <w:num w:numId="9" w16cid:durableId="87502574">
    <w:abstractNumId w:val="13"/>
    <w:lvlOverride w:ilvl="0">
      <w:startOverride w:val="3"/>
    </w:lvlOverride>
  </w:num>
  <w:num w:numId="10" w16cid:durableId="827792391">
    <w:abstractNumId w:val="15"/>
    <w:lvlOverride w:ilvl="0">
      <w:startOverride w:val="1"/>
    </w:lvlOverride>
  </w:num>
  <w:num w:numId="11" w16cid:durableId="565648182">
    <w:abstractNumId w:val="15"/>
    <w:lvlOverride w:ilvl="0">
      <w:startOverride w:val="2"/>
    </w:lvlOverride>
  </w:num>
  <w:num w:numId="12" w16cid:durableId="1921215499">
    <w:abstractNumId w:val="15"/>
    <w:lvlOverride w:ilvl="0">
      <w:startOverride w:val="3"/>
    </w:lvlOverride>
  </w:num>
  <w:num w:numId="13" w16cid:durableId="1073160106">
    <w:abstractNumId w:val="6"/>
    <w:lvlOverride w:ilvl="0">
      <w:startOverride w:val="1"/>
    </w:lvlOverride>
  </w:num>
  <w:num w:numId="14" w16cid:durableId="1355498568">
    <w:abstractNumId w:val="6"/>
    <w:lvlOverride w:ilvl="0">
      <w:startOverride w:val="2"/>
    </w:lvlOverride>
  </w:num>
  <w:num w:numId="15" w16cid:durableId="475533100">
    <w:abstractNumId w:val="6"/>
    <w:lvlOverride w:ilvl="0">
      <w:startOverride w:val="3"/>
    </w:lvlOverride>
  </w:num>
  <w:num w:numId="16" w16cid:durableId="1757825303">
    <w:abstractNumId w:val="3"/>
    <w:lvlOverride w:ilvl="0">
      <w:startOverride w:val="1"/>
    </w:lvlOverride>
  </w:num>
  <w:num w:numId="17" w16cid:durableId="1575359746">
    <w:abstractNumId w:val="3"/>
    <w:lvlOverride w:ilvl="0">
      <w:startOverride w:val="2"/>
    </w:lvlOverride>
  </w:num>
  <w:num w:numId="18" w16cid:durableId="1242986961">
    <w:abstractNumId w:val="3"/>
    <w:lvlOverride w:ilvl="0">
      <w:startOverride w:val="3"/>
    </w:lvlOverride>
  </w:num>
  <w:num w:numId="19" w16cid:durableId="2042243005">
    <w:abstractNumId w:val="2"/>
    <w:lvlOverride w:ilvl="0">
      <w:startOverride w:val="1"/>
    </w:lvlOverride>
  </w:num>
  <w:num w:numId="20" w16cid:durableId="1800755836">
    <w:abstractNumId w:val="2"/>
    <w:lvlOverride w:ilvl="0">
      <w:startOverride w:val="2"/>
    </w:lvlOverride>
  </w:num>
  <w:num w:numId="21" w16cid:durableId="1261453549">
    <w:abstractNumId w:val="2"/>
    <w:lvlOverride w:ilvl="0">
      <w:startOverride w:val="3"/>
    </w:lvlOverride>
  </w:num>
  <w:num w:numId="22" w16cid:durableId="283654452">
    <w:abstractNumId w:val="12"/>
    <w:lvlOverride w:ilvl="0">
      <w:startOverride w:val="1"/>
    </w:lvlOverride>
  </w:num>
  <w:num w:numId="23" w16cid:durableId="1136222184">
    <w:abstractNumId w:val="12"/>
    <w:lvlOverride w:ilvl="0">
      <w:startOverride w:val="2"/>
    </w:lvlOverride>
  </w:num>
  <w:num w:numId="24" w16cid:durableId="2064518089">
    <w:abstractNumId w:val="12"/>
    <w:lvlOverride w:ilvl="0">
      <w:startOverride w:val="3"/>
    </w:lvlOverride>
  </w:num>
  <w:num w:numId="25" w16cid:durableId="165941239">
    <w:abstractNumId w:val="0"/>
    <w:lvlOverride w:ilvl="0">
      <w:startOverride w:val="1"/>
    </w:lvlOverride>
  </w:num>
  <w:num w:numId="26" w16cid:durableId="1858888865">
    <w:abstractNumId w:val="0"/>
    <w:lvlOverride w:ilvl="0">
      <w:startOverride w:val="2"/>
    </w:lvlOverride>
  </w:num>
  <w:num w:numId="27" w16cid:durableId="1135639575">
    <w:abstractNumId w:val="0"/>
    <w:lvlOverride w:ilvl="0">
      <w:startOverride w:val="3"/>
    </w:lvlOverride>
  </w:num>
  <w:num w:numId="28" w16cid:durableId="1138105595">
    <w:abstractNumId w:val="0"/>
    <w:lvlOverride w:ilvl="0">
      <w:startOverride w:val="4"/>
    </w:lvlOverride>
  </w:num>
  <w:num w:numId="29" w16cid:durableId="1805389243">
    <w:abstractNumId w:val="0"/>
    <w:lvlOverride w:ilvl="0">
      <w:startOverride w:val="5"/>
    </w:lvlOverride>
  </w:num>
  <w:num w:numId="30" w16cid:durableId="935136221">
    <w:abstractNumId w:val="0"/>
    <w:lvlOverride w:ilvl="0">
      <w:startOverride w:val="6"/>
    </w:lvlOverride>
  </w:num>
  <w:num w:numId="31" w16cid:durableId="411006495">
    <w:abstractNumId w:val="0"/>
    <w:lvlOverride w:ilvl="0">
      <w:startOverride w:val="7"/>
    </w:lvlOverride>
  </w:num>
  <w:num w:numId="32" w16cid:durableId="354772001">
    <w:abstractNumId w:val="14"/>
    <w:lvlOverride w:ilvl="0">
      <w:startOverride w:val="1"/>
    </w:lvlOverride>
  </w:num>
  <w:num w:numId="33" w16cid:durableId="634869329">
    <w:abstractNumId w:val="14"/>
    <w:lvlOverride w:ilvl="0">
      <w:startOverride w:val="2"/>
    </w:lvlOverride>
  </w:num>
  <w:num w:numId="34" w16cid:durableId="416899570">
    <w:abstractNumId w:val="9"/>
    <w:lvlOverride w:ilvl="0">
      <w:startOverride w:val="1"/>
    </w:lvlOverride>
  </w:num>
  <w:num w:numId="35" w16cid:durableId="1692950268">
    <w:abstractNumId w:val="9"/>
    <w:lvlOverride w:ilvl="0">
      <w:startOverride w:val="2"/>
    </w:lvlOverride>
  </w:num>
  <w:num w:numId="36" w16cid:durableId="1367412453">
    <w:abstractNumId w:val="9"/>
    <w:lvlOverride w:ilvl="0">
      <w:startOverride w:val="3"/>
    </w:lvlOverride>
  </w:num>
  <w:num w:numId="37" w16cid:durableId="1720933767">
    <w:abstractNumId w:val="9"/>
    <w:lvlOverride w:ilvl="0">
      <w:startOverride w:val="4"/>
    </w:lvlOverride>
  </w:num>
  <w:num w:numId="38" w16cid:durableId="1193886927">
    <w:abstractNumId w:val="1"/>
    <w:lvlOverride w:ilvl="0">
      <w:startOverride w:val="1"/>
    </w:lvlOverride>
  </w:num>
  <w:num w:numId="39" w16cid:durableId="767120850">
    <w:abstractNumId w:val="1"/>
    <w:lvlOverride w:ilvl="0">
      <w:startOverride w:val="2"/>
    </w:lvlOverride>
  </w:num>
  <w:num w:numId="40" w16cid:durableId="1514763565">
    <w:abstractNumId w:val="1"/>
    <w:lvlOverride w:ilvl="0">
      <w:startOverride w:val="3"/>
    </w:lvlOverride>
  </w:num>
  <w:num w:numId="41" w16cid:durableId="96683219">
    <w:abstractNumId w:val="8"/>
    <w:lvlOverride w:ilvl="0">
      <w:startOverride w:val="1"/>
    </w:lvlOverride>
  </w:num>
  <w:num w:numId="42" w16cid:durableId="1536578515">
    <w:abstractNumId w:val="8"/>
    <w:lvlOverride w:ilvl="0">
      <w:startOverride w:val="2"/>
    </w:lvlOverride>
  </w:num>
  <w:num w:numId="43" w16cid:durableId="137235699">
    <w:abstractNumId w:val="8"/>
    <w:lvlOverride w:ilvl="0">
      <w:startOverride w:val="3"/>
    </w:lvlOverride>
  </w:num>
  <w:num w:numId="44" w16cid:durableId="248739514">
    <w:abstractNumId w:val="11"/>
    <w:lvlOverride w:ilvl="0">
      <w:startOverride w:val="1"/>
    </w:lvlOverride>
  </w:num>
  <w:num w:numId="45" w16cid:durableId="617416033">
    <w:abstractNumId w:val="11"/>
    <w:lvlOverride w:ilvl="0">
      <w:startOverride w:val="2"/>
    </w:lvlOverride>
  </w:num>
  <w:num w:numId="46" w16cid:durableId="655645003">
    <w:abstractNumId w:val="11"/>
    <w:lvlOverride w:ilvl="0">
      <w:startOverride w:val="3"/>
    </w:lvlOverride>
  </w:num>
  <w:num w:numId="47" w16cid:durableId="672994792">
    <w:abstractNumId w:val="17"/>
    <w:lvlOverride w:ilvl="0">
      <w:startOverride w:val="1"/>
    </w:lvlOverride>
  </w:num>
  <w:num w:numId="48" w16cid:durableId="375012123">
    <w:abstractNumId w:val="17"/>
    <w:lvlOverride w:ilvl="0">
      <w:startOverride w:val="2"/>
    </w:lvlOverride>
  </w:num>
  <w:num w:numId="49" w16cid:durableId="1845702734">
    <w:abstractNumId w:val="17"/>
    <w:lvlOverride w:ilvl="0">
      <w:startOverride w:val="3"/>
    </w:lvlOverride>
  </w:num>
  <w:num w:numId="50" w16cid:durableId="124932215">
    <w:abstractNumId w:val="5"/>
    <w:lvlOverride w:ilvl="0">
      <w:startOverride w:val="1"/>
    </w:lvlOverride>
  </w:num>
  <w:num w:numId="51" w16cid:durableId="39788987">
    <w:abstractNumId w:val="5"/>
    <w:lvlOverride w:ilvl="0">
      <w:startOverride w:val="2"/>
    </w:lvlOverride>
  </w:num>
  <w:num w:numId="52" w16cid:durableId="1621109509">
    <w:abstractNumId w:val="7"/>
    <w:lvlOverride w:ilvl="0">
      <w:startOverride w:val="1"/>
    </w:lvlOverride>
  </w:num>
  <w:num w:numId="53" w16cid:durableId="955911041">
    <w:abstractNumId w:val="7"/>
    <w:lvlOverride w:ilvl="0">
      <w:startOverride w:val="2"/>
    </w:lvlOverride>
  </w:num>
  <w:num w:numId="54" w16cid:durableId="1669333773">
    <w:abstractNumId w:val="7"/>
    <w:lvlOverride w:ilvl="0">
      <w:startOverride w:val="3"/>
    </w:lvlOverride>
  </w:num>
  <w:num w:numId="55" w16cid:durableId="1197893202">
    <w:abstractNumId w:val="7"/>
    <w:lvlOverride w:ilvl="0">
      <w:startOverride w:val="4"/>
    </w:lvlOverride>
  </w:num>
  <w:num w:numId="56" w16cid:durableId="694891976">
    <w:abstractNumId w:val="7"/>
    <w:lvlOverride w:ilvl="0">
      <w:startOverride w:val="5"/>
    </w:lvlOverride>
  </w:num>
  <w:num w:numId="57" w16cid:durableId="8206573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8CB"/>
    <w:rsid w:val="001C5B33"/>
    <w:rsid w:val="002D6BDB"/>
    <w:rsid w:val="009A0EDE"/>
    <w:rsid w:val="009B78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398D898"/>
  <w15:chartTrackingRefBased/>
  <w15:docId w15:val="{3E9D1FE0-EAF3-904A-89F8-8861D4A6C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7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7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7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7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8CB"/>
    <w:rPr>
      <w:rFonts w:eastAsiaTheme="majorEastAsia" w:cstheme="majorBidi"/>
      <w:color w:val="272727" w:themeColor="text1" w:themeTint="D8"/>
    </w:rPr>
  </w:style>
  <w:style w:type="paragraph" w:styleId="Title">
    <w:name w:val="Title"/>
    <w:basedOn w:val="Normal"/>
    <w:next w:val="Normal"/>
    <w:link w:val="TitleChar"/>
    <w:uiPriority w:val="10"/>
    <w:qFormat/>
    <w:rsid w:val="009B7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8CB"/>
    <w:pPr>
      <w:spacing w:before="160"/>
      <w:jc w:val="center"/>
    </w:pPr>
    <w:rPr>
      <w:i/>
      <w:iCs/>
      <w:color w:val="404040" w:themeColor="text1" w:themeTint="BF"/>
    </w:rPr>
  </w:style>
  <w:style w:type="character" w:customStyle="1" w:styleId="QuoteChar">
    <w:name w:val="Quote Char"/>
    <w:basedOn w:val="DefaultParagraphFont"/>
    <w:link w:val="Quote"/>
    <w:uiPriority w:val="29"/>
    <w:rsid w:val="009B78CB"/>
    <w:rPr>
      <w:i/>
      <w:iCs/>
      <w:color w:val="404040" w:themeColor="text1" w:themeTint="BF"/>
    </w:rPr>
  </w:style>
  <w:style w:type="paragraph" w:styleId="ListParagraph">
    <w:name w:val="List Paragraph"/>
    <w:basedOn w:val="Normal"/>
    <w:uiPriority w:val="34"/>
    <w:qFormat/>
    <w:rsid w:val="009B78CB"/>
    <w:pPr>
      <w:ind w:left="720"/>
      <w:contextualSpacing/>
    </w:pPr>
  </w:style>
  <w:style w:type="character" w:styleId="IntenseEmphasis">
    <w:name w:val="Intense Emphasis"/>
    <w:basedOn w:val="DefaultParagraphFont"/>
    <w:uiPriority w:val="21"/>
    <w:qFormat/>
    <w:rsid w:val="009B78CB"/>
    <w:rPr>
      <w:i/>
      <w:iCs/>
      <w:color w:val="0F4761" w:themeColor="accent1" w:themeShade="BF"/>
    </w:rPr>
  </w:style>
  <w:style w:type="paragraph" w:styleId="IntenseQuote">
    <w:name w:val="Intense Quote"/>
    <w:basedOn w:val="Normal"/>
    <w:next w:val="Normal"/>
    <w:link w:val="IntenseQuoteChar"/>
    <w:uiPriority w:val="30"/>
    <w:qFormat/>
    <w:rsid w:val="009B7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8CB"/>
    <w:rPr>
      <w:i/>
      <w:iCs/>
      <w:color w:val="0F4761" w:themeColor="accent1" w:themeShade="BF"/>
    </w:rPr>
  </w:style>
  <w:style w:type="character" w:styleId="IntenseReference">
    <w:name w:val="Intense Reference"/>
    <w:basedOn w:val="DefaultParagraphFont"/>
    <w:uiPriority w:val="32"/>
    <w:qFormat/>
    <w:rsid w:val="009B78CB"/>
    <w:rPr>
      <w:b/>
      <w:bCs/>
      <w:smallCaps/>
      <w:color w:val="0F4761" w:themeColor="accent1" w:themeShade="BF"/>
      <w:spacing w:val="5"/>
    </w:rPr>
  </w:style>
  <w:style w:type="paragraph" w:styleId="NormalWeb">
    <w:name w:val="Normal (Web)"/>
    <w:basedOn w:val="Normal"/>
    <w:uiPriority w:val="99"/>
    <w:semiHidden/>
    <w:unhideWhenUsed/>
    <w:rsid w:val="009B78C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B78CB"/>
    <w:rPr>
      <w:b/>
      <w:bCs/>
    </w:rPr>
  </w:style>
  <w:style w:type="character" w:styleId="Hyperlink">
    <w:name w:val="Hyperlink"/>
    <w:basedOn w:val="DefaultParagraphFont"/>
    <w:uiPriority w:val="99"/>
    <w:semiHidden/>
    <w:unhideWhenUsed/>
    <w:rsid w:val="009B78CB"/>
    <w:rPr>
      <w:color w:val="0000FF"/>
      <w:u w:val="single"/>
    </w:rPr>
  </w:style>
  <w:style w:type="character" w:styleId="HTMLCode">
    <w:name w:val="HTML Code"/>
    <w:basedOn w:val="DefaultParagraphFont"/>
    <w:uiPriority w:val="99"/>
    <w:semiHidden/>
    <w:unhideWhenUsed/>
    <w:rsid w:val="009B78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evops/apache-maven/"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eeksforgeeks.org/software-testing/selenium-basics-components-features-uses-and-limitations/"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www.geeksforgeeks.org/software-engineering/artifact-software-developmen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eksforgeeks.org/devops/what-is-jenkins/" TargetMode="External"/><Relationship Id="rId14" Type="http://schemas.openxmlformats.org/officeDocument/2006/relationships/hyperlink" Target="https://www.geeksforgeeks.org/software-engineering/overview-of-continuous-deploy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2385</Words>
  <Characters>13595</Characters>
  <Application>Microsoft Office Word</Application>
  <DocSecurity>0</DocSecurity>
  <Lines>113</Lines>
  <Paragraphs>31</Paragraphs>
  <ScaleCrop>false</ScaleCrop>
  <Company/>
  <LinksUpToDate>false</LinksUpToDate>
  <CharactersWithSpaces>15949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Kathuria</dc:creator>
  <cp:keywords/>
  <dc:description/>
  <cp:lastModifiedBy>Kartik Kathuria</cp:lastModifiedBy>
  <cp:revision>1</cp:revision>
  <dcterms:created xsi:type="dcterms:W3CDTF">2026-04-23T06:05:00Z</dcterms:created>
  <dcterms:modified xsi:type="dcterms:W3CDTF">2026-04-23T06:10:00Z</dcterms:modified>
</cp:coreProperties>
</file>